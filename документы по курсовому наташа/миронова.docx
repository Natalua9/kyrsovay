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10F5C27C">
      <w:pPr>
        <w:spacing w:after="0" w:line="360" w:lineRule="auto"/>
        <w:ind w:left="-142" w:right="0" w:rightChars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507620425"/>
      <w:bookmarkStart w:id="1" w:name="_Toc507695170"/>
      <w:bookmarkStart w:id="2" w:name="_Toc507620285"/>
      <w:bookmarkStart w:id="3" w:name="_Toc507621155"/>
      <w:bookmarkStart w:id="4" w:name="_Toc507622384"/>
      <w:r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3F32CC30">
      <w:pPr>
        <w:spacing w:after="0" w:line="360" w:lineRule="auto"/>
        <w:ind w:left="-142" w:right="0" w:rightChars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5" w:name="_Toc507621156"/>
      <w:bookmarkStart w:id="6" w:name="_Toc507695171"/>
      <w:bookmarkStart w:id="7" w:name="_Toc507622385"/>
      <w:bookmarkStart w:id="8" w:name="_Toc507620426"/>
      <w:bookmarkStart w:id="9" w:name="_Toc507620286"/>
      <w:r>
        <w:rPr>
          <w:rFonts w:ascii="Times New Roman" w:hAnsi="Times New Roman" w:cs="Times New Roman"/>
          <w:color w:val="000000"/>
          <w:sz w:val="28"/>
          <w:szCs w:val="28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3FC191FB">
      <w:pPr>
        <w:spacing w:after="0" w:line="360" w:lineRule="auto"/>
        <w:ind w:left="-142" w:right="0" w:rightChars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0" w:name="_Toc507622386"/>
      <w:bookmarkStart w:id="11" w:name="_Toc507695172"/>
      <w:bookmarkStart w:id="12" w:name="_Toc507620287"/>
      <w:bookmarkStart w:id="13" w:name="_Toc507621157"/>
      <w:bookmarkStart w:id="14" w:name="_Toc507620427"/>
      <w:r>
        <w:rPr>
          <w:rFonts w:ascii="Times New Roman" w:hAnsi="Times New Roman" w:cs="Times New Roman"/>
          <w:color w:val="000000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7B107EFA">
      <w:pPr>
        <w:spacing w:after="0" w:line="360" w:lineRule="auto"/>
        <w:ind w:left="-142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4DD05DC">
      <w:pPr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УТВЕРЖДАЮ</w:t>
      </w:r>
    </w:p>
    <w:p w14:paraId="0E36AAA2">
      <w:pPr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Заместитель директора</w:t>
      </w:r>
    </w:p>
    <w:p w14:paraId="623CB6EE">
      <w:pPr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учебной работе</w:t>
      </w:r>
    </w:p>
    <w:p w14:paraId="4E42BD80">
      <w:pPr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________ З.З.Курмашева</w:t>
      </w:r>
    </w:p>
    <w:p w14:paraId="1134BA3F">
      <w:pPr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«___» __________202</w:t>
      </w:r>
      <w:r>
        <w:rPr>
          <w:rFonts w:hint="default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2ED9C606">
      <w:pPr>
        <w:spacing w:after="0" w:line="360" w:lineRule="auto"/>
        <w:ind w:left="0" w:leftChars="0" w:right="0" w:rightChars="0" w:hanging="10" w:firstLineChars="0"/>
        <w:rPr>
          <w:color w:val="000000"/>
          <w:sz w:val="28"/>
          <w:szCs w:val="28"/>
        </w:rPr>
      </w:pPr>
    </w:p>
    <w:p w14:paraId="32DAEDF2">
      <w:pPr>
        <w:spacing w:after="0" w:line="360" w:lineRule="auto"/>
        <w:rPr>
          <w:color w:val="000000"/>
          <w:sz w:val="28"/>
          <w:szCs w:val="28"/>
        </w:rPr>
      </w:pPr>
    </w:p>
    <w:p w14:paraId="3DB06302">
      <w:pPr>
        <w:spacing w:after="0" w:line="360" w:lineRule="auto"/>
        <w:ind w:left="0" w:leftChars="0" w:right="0" w:rightChars="0" w:hanging="10" w:firstLineChars="0"/>
        <w:jc w:val="center"/>
        <w:rPr>
          <w:rFonts w:cs="Times New Roman"/>
          <w:color w:val="000000"/>
          <w:sz w:val="28"/>
          <w:szCs w:val="28"/>
          <w:lang w:val="ru-RU"/>
        </w:rPr>
      </w:pPr>
      <w:bookmarkStart w:id="15" w:name="_Toc20233687"/>
      <w:bookmarkStart w:id="16" w:name="_Toc20233267"/>
      <w:r>
        <w:rPr>
          <w:rFonts w:ascii="Times New Roman" w:hAnsi="Times New Roman" w:cs="Times New Roman"/>
          <w:color w:val="000000"/>
          <w:sz w:val="28"/>
          <w:szCs w:val="28"/>
        </w:rPr>
        <w:t xml:space="preserve">РАЗРАБОТКА АВТОМАТИЗИРОВАННОЙ ИНФОРМАЦИОННОЙ СИСТЕМЫ ДЛЯ </w:t>
      </w:r>
      <w:bookmarkEnd w:id="15"/>
      <w:bookmarkEnd w:id="16"/>
      <w:r>
        <w:rPr>
          <w:rFonts w:ascii="Times New Roman" w:hAnsi="Times New Roman" w:cs="Times New Roman"/>
          <w:color w:val="000000"/>
          <w:sz w:val="28"/>
          <w:szCs w:val="28"/>
        </w:rPr>
        <w:t xml:space="preserve">ВЕБ-СЕРВИСА </w:t>
      </w:r>
      <w:r>
        <w:rPr>
          <w:rFonts w:cs="Times New Roman"/>
          <w:color w:val="000000"/>
          <w:sz w:val="28"/>
          <w:szCs w:val="28"/>
          <w:lang w:val="ru-RU"/>
        </w:rPr>
        <w:t>БОЛЬНИЦА</w:t>
      </w:r>
    </w:p>
    <w:p w14:paraId="41153495">
      <w:pPr>
        <w:spacing w:after="0" w:line="360" w:lineRule="auto"/>
        <w:ind w:left="0" w:leftChars="0" w:right="0" w:rightChars="0" w:hanging="10" w:firstLineChars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Пояснительная записка к курсовому проекту </w:t>
      </w:r>
    </w:p>
    <w:p w14:paraId="34CB47B6">
      <w:pPr>
        <w:spacing w:after="0" w:line="360" w:lineRule="auto"/>
        <w:ind w:left="0" w:leftChars="0" w:right="0" w:rightChars="0" w:hanging="10" w:firstLineChars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МДК.05.02 Разработка кода информационных систем</w:t>
      </w:r>
    </w:p>
    <w:p w14:paraId="34CE0E79">
      <w:pPr>
        <w:spacing w:after="0" w:line="360" w:lineRule="auto"/>
        <w:rPr>
          <w:color w:val="000000"/>
          <w:sz w:val="28"/>
          <w:szCs w:val="28"/>
        </w:rPr>
      </w:pPr>
    </w:p>
    <w:p w14:paraId="600E1624">
      <w:pPr>
        <w:spacing w:after="0" w:line="360" w:lineRule="auto"/>
        <w:ind w:left="0" w:leftChars="0" w:hanging="10" w:firstLineChars="0"/>
        <w:rPr>
          <w:color w:val="000000"/>
          <w:sz w:val="28"/>
          <w:szCs w:val="28"/>
        </w:rPr>
      </w:pPr>
    </w:p>
    <w:p w14:paraId="4AF11677">
      <w:pPr>
        <w:spacing w:after="0" w:line="360" w:lineRule="auto"/>
        <w:rPr>
          <w:color w:val="000000"/>
          <w:sz w:val="28"/>
          <w:szCs w:val="28"/>
        </w:rPr>
      </w:pPr>
    </w:p>
    <w:p w14:paraId="6F9AE2B7">
      <w:pPr>
        <w:tabs>
          <w:tab w:val="left" w:pos="10080"/>
        </w:tabs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Руководитель проекта</w:t>
      </w:r>
    </w:p>
    <w:p w14:paraId="23F86A96">
      <w:pPr>
        <w:tabs>
          <w:tab w:val="left" w:pos="10080"/>
        </w:tabs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___________ Е.К. Дмитриева</w:t>
      </w:r>
    </w:p>
    <w:p w14:paraId="0C1DC9BF">
      <w:pPr>
        <w:tabs>
          <w:tab w:val="left" w:pos="10080"/>
        </w:tabs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«___» ______________2023 г.</w:t>
      </w:r>
    </w:p>
    <w:p w14:paraId="6DD16246">
      <w:pPr>
        <w:tabs>
          <w:tab w:val="left" w:pos="10080"/>
        </w:tabs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гр. 21ВЕБ-1</w:t>
      </w:r>
    </w:p>
    <w:p w14:paraId="14B418FC">
      <w:pPr>
        <w:tabs>
          <w:tab w:val="left" w:pos="10080"/>
        </w:tabs>
        <w:wordWrap w:val="0"/>
        <w:spacing w:after="0" w:line="360" w:lineRule="auto"/>
        <w:ind w:right="0" w:rightChars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_____________ </w:t>
      </w:r>
      <w:r>
        <w:rPr>
          <w:rFonts w:cs="Times New Roman"/>
          <w:color w:val="000000"/>
          <w:sz w:val="28"/>
          <w:szCs w:val="28"/>
          <w:lang w:val="ru-RU"/>
        </w:rPr>
        <w:t>Миронова</w:t>
      </w:r>
      <w:r>
        <w:rPr>
          <w:rFonts w:hint="default" w:cs="Times New Roman"/>
          <w:color w:val="000000"/>
          <w:sz w:val="28"/>
          <w:szCs w:val="28"/>
          <w:lang w:val="ru-RU"/>
        </w:rPr>
        <w:t xml:space="preserve"> Н.Е</w:t>
      </w:r>
    </w:p>
    <w:p w14:paraId="01B6A675">
      <w:pPr>
        <w:tabs>
          <w:tab w:val="left" w:pos="10080"/>
        </w:tabs>
        <w:spacing w:after="0" w:line="360" w:lineRule="auto"/>
        <w:ind w:right="0" w:rightChars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«___» ______________202</w:t>
      </w:r>
      <w:r>
        <w:rPr>
          <w:rFonts w:hint="default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7C94041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DE3563D">
      <w:pPr>
        <w:spacing w:after="0" w:line="372" w:lineRule="auto"/>
        <w:ind w:left="0" w:leftChars="0" w:right="0" w:rightChars="0" w:firstLine="0" w:firstLineChars="0"/>
        <w:jc w:val="center"/>
        <w:rPr>
          <w:rFonts w:hint="default"/>
          <w:lang w:val="en-US"/>
        </w:rPr>
        <w:sectPr>
          <w:footerReference r:id="rId5" w:type="default"/>
          <w:footnotePr>
            <w:pos w:val="beneathText"/>
          </w:footnotePr>
          <w:pgSz w:w="12240" w:h="15840"/>
          <w:pgMar w:top="1134" w:right="459" w:bottom="1701" w:left="1701" w:header="720" w:footer="720" w:gutter="0"/>
          <w:pgNumType w:fmt="decimal"/>
          <w:cols w:space="720" w:num="1"/>
          <w:titlePg/>
          <w:docGrid w:linePitch="381" w:charSpace="0"/>
        </w:sectPr>
      </w:pPr>
      <w:r>
        <w:rPr>
          <w:rFonts w:ascii="Times New Roman" w:hAnsi="Times New Roman" w:cs="Times New Roman"/>
          <w:color w:val="000000"/>
          <w:sz w:val="28"/>
          <w:szCs w:val="28"/>
        </w:rPr>
        <w:t>202</w:t>
      </w:r>
      <w:r>
        <w:rPr>
          <w:rFonts w:hint="default" w:cs="Times New Roman"/>
          <w:color w:val="000000"/>
          <w:sz w:val="28"/>
          <w:szCs w:val="28"/>
          <w:lang w:val="ru-RU"/>
        </w:rPr>
        <w:t>4</w:t>
      </w:r>
    </w:p>
    <w:p w14:paraId="02F051AD">
      <w:pPr>
        <w:spacing w:after="0" w:line="372" w:lineRule="auto"/>
        <w:jc w:val="center"/>
        <w:rPr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75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75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72C14B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B192A4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4CB4DF41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0C248A3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E95F5E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E2BAEFE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C4A3904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56192F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FCC148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97BEC6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6672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NXEYkb0AAADc&#10;AAAADwAAAGRycy9kb3ducmV2LnhtbEWP0YrCMBRE3wX/IVxh3zRVWF27RqkLgk+iXT/g0txti81N&#10;t4lt9euNIPg4zMwZZrXpTSVaalxpWcF0EoEgzqwuOVdw/t2Nv0A4j6yxskwKbuRgsx4OVhhr2/GJ&#10;2tTnIkDYxaig8L6OpXRZQQbdxNbEwfuzjUEfZJNL3WAX4KaSsyiaS4Mlh4UCa/opKLukV6Pg4vv2&#10;kOTpfbc8b5fZcZt01/9EqY/RNPoG4an37/CrvdcKFp8zeJ4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cRiR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J+Eabb4AAADc&#10;AAAADwAAAGRycy9kb3ducmV2LnhtbEWPQWsCMRSE7wX/Q3hCbzVrxSqr0YNYLPRit4LX5+a5WXbz&#10;siZRt//eFAo9DjPzDbNc97YVN/KhdqxgPMpAEJdO11wpOHy/v8xBhIissXVMCn4owHo1eFpirt2d&#10;v+hWxEokCIccFZgYu1zKUBqyGEauI07e2XmLMUlfSe3xnuC2la9Z9iYt1pwWDHa0MVQ2xdUqaLen&#10;3s/3TWF2+8/mctzibrZBpZ6H42wBIlIf/8N/7Q+tYDadwO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+Eab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qAiCGb4AAADc&#10;AAAADwAAAGRycy9kb3ducmV2LnhtbEWPQWsCMRSE7wX/Q3hCbzVr0Sqr0YNYLPRit4LX5+a5WXbz&#10;siZRt//eFAo9DjPzDbNc97YVN/KhdqxgPMpAEJdO11wpOHy/v8xBhIissXVMCn4owHo1eFpirt2d&#10;v+hWxEokCIccFZgYu1zKUBqyGEauI07e2XmLMUlfSe3xnuC2la9Z9iYt1pwWDHa0MVQ2xdUqaLen&#10;3s/3TWF2+8/mctzibrZBpZ6H42wBIlIf/8N/7Q+tYDadwO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AiCG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x0Qngr0AAADc&#10;AAAADwAAAGRycy9kb3ducmV2LnhtbEWPQWsCMRSE7wX/Q3iCt5q1YJWt0YMoCr3YVfD63Lxult28&#10;rEmq23/fFASPw8x8wyxWvW3FjXyoHSuYjDMQxKXTNVcKTsft6xxEiMgaW8ek4JcCrJaDlwXm2t35&#10;i25FrESCcMhRgYmxy6UMpSGLYew64uR9O28xJukrqT3eE9y28i3L3qXFmtOCwY7Whsqm+LEK2s2l&#10;9/NDU5jd4bO5nje4m61RqdFwkn2AiNTHZ/jR3msFs+kU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RCeC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N5a59b0AAADc&#10;AAAADwAAAGRycy9kb3ducmV2LnhtbEWPQWsCMRSE70L/Q3iF3jRroSqr0YMoFnqxq9Dr6+a5WXbz&#10;siaprv/eFASPw8x8wyxWvW3FhXyoHSsYjzIQxKXTNVcKjoftcAYiRGSNrWNScKMAq+XLYIG5dlf+&#10;pksRK5EgHHJUYGLscilDachiGLmOOHkn5y3GJH0ltcdrgttWvmfZRFqsOS0Y7GhtqGyKP6ug3fz2&#10;frZvCrPbfzXnnw3upmtU6u11nM1BROrjM/xof2oF048J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lrn1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WNocbr4AAADc&#10;AAAADwAAAGRycy9kb3ducmV2LnhtbEWPQWvCQBSE70L/w/IEb7qxYBNSVw9isdCLxkKvr9lnNiT7&#10;Nt3davrvu0Khx2FmvmHW29H24ko+tI4VLBcZCOLa6ZYbBe/nl3kBIkRkjb1jUvBDAbabh8kaS+1u&#10;fKJrFRuRIBxKVGBiHEopQ23IYli4gTh5F+ctxiR9I7XHW4LbXj5m2ZO02HJaMDjQzlDdVd9WQb//&#10;HH1x7CpzOL51Xx97POQ7VGo2XWbPICKN8T/8137VCvJVDvcz6QjI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ocb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KUWIHLoAAADc&#10;AAAADwAAAGRycy9kb3ducmV2LnhtbEVPz2vCMBS+D/wfwhN2m6mCU6rRgygKu7hu4PXZPJvS5qUm&#10;Uet/bw6DHT++38t1b1txJx9qxwrGowwEcel0zZWC35/dxxxEiMgaW8ek4EkB1qvB2xJz7R78Tfci&#10;ViKFcMhRgYmxy6UMpSGLYeQ64sRdnLcYE/SV1B4fKdy2cpJln9JizanBYEcbQ2VT3KyCdnvu/fzY&#10;FGZ//Gqupy3uZxtU6n04zhYgIvXxX/znPmgFs2lam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RYgc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Rgkth74AAADc&#10;AAAADwAAAGRycy9kb3ducmV2LnhtbEWPQWsCMRSE7wX/Q3iCt5pVsNrV6EEUC73YtdDr6+a5WXbz&#10;siZRt/++KRQ8DjPzDbPa9LYVN/KhdqxgMs5AEJdO11wp+DztnxcgQkTW2DomBT8UYLMePK0w1+7O&#10;H3QrYiUShEOOCkyMXS5lKA1ZDGPXESfv7LzFmKSvpPZ4T3DbymmWvUiLNacFgx1tDZVNcbUK2t13&#10;7xfHpjCH43tz+drhYb5FpUbDSbYEEamPj/B/+00rmM9e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gkth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7DjYzLkAAADc&#10;AAAADwAAAGRycy9kb3ducmV2LnhtbEVPy4rCMBTdC/5DuMLsNNWFlmp0oYiOuNEOzPbSXJtqc1Ob&#10;+Pp7sxBcHs57tnjaWtyp9ZVjBcNBAoK4cLriUsFfvu6nIHxA1lg7JgUv8rCYdzszzLR78IHux1CK&#10;GMI+QwUmhCaT0heGLPqBa4gjd3KtxRBhW0rd4iOG21qOkmQsLVYcGww2tDRUXI43qwBXm0P4T0e7&#10;SfVr9ud8fd2Y9KrUT2+YTEEEeoav+OPeagWTcZwfz8QjIO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w42My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dhPrPL4AAADc&#10;AAAADwAAAGRycy9kb3ducmV2LnhtbEWPwWrDMBBE74X8g9hAbo3sHpLgRvYhpKTQS+oEet1aW8vY&#10;WrmSmjh/XxUKOQ4z84bZVpMdxIV86BwryJcZCOLG6Y5bBefTy+MGRIjIGgfHpOBGAapy9rDFQrsr&#10;v9Oljq1IEA4FKjAxjoWUoTFkMSzdSJy8L+ctxiR9K7XHa4LbQT5l2Upa7DgtGBxpZ6jp6x+rYNh/&#10;Tn5z7GtzOL713x97PKx3qNRinmfPICJN8R7+b79qBetVDn9n0hGQ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hPrP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c6bjIL4AAADc&#10;AAAADwAAAGRycy9kb3ducmV2LnhtbEWPzYvCMBTE74L/Q3gL3jS1By3V6MFF/MCLVvD6aN42XZuX&#10;2sSP/e83wsIeh5n5DTNfvmwjHtT52rGC8SgBQVw6XXOl4FyshxkIH5A1No5JwQ95WC76vTnm2j35&#10;SI9TqESEsM9RgQmhzaX0pSGLfuRa4uh9uc5iiLKrpO7wGeG2kWmSTKTFmuOCwZZWhsrr6W4V4Ofm&#10;GC5Zup/WO3P4Lta3jcluSg0+xskMRKBX+A//tbdawXSSwvtMPAJ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6bjI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SqMXjLwAAADc&#10;AAAADwAAAGRycy9kb3ducmV2LnhtbEWPQWvCQBSE7wX/w/IEL0U3qRBLdBUUClJ60QpeH9lnEsy+&#10;DdmXqP++WxA8DjPzDbPa3F2jBupC7dlAOktAERfe1lwaOP1+TT9BBUG22HgmAw8KsFmP3laYW3/j&#10;Aw1HKVWEcMjRQCXS5lqHoiKHYeZb4uhdfOdQouxKbTu8Rbhr9EeSZNphzXGhwpZ2FRXXY+8MDOfz&#10;z5ZOvU4HlMX7/ruXOiNjJuM0WYISussr/GzvrYFFNo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qjF4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372C14B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xUqP+LwAAADc&#10;AAAADwAAAGRycy9kb3ducmV2LnhtbEWPQWvCQBSE7wX/w/IEL0U3KRJLdBUUClJ60QpeH9lnEsy+&#10;DdmXqP++WxA8DjPzDbPa3F2jBupC7dlAOktAERfe1lwaOP1+TT9BBUG22HgmAw8KsFmP3laYW3/j&#10;Aw1HKVWEcMjRQCXS5lqHoiKHYeZb4uhdfOdQouxKbTu8Rbhr9EeSZNphzXGhwpZ2FRXXY+8MDOfz&#10;z5ZOvU4HlMX7/ruXOiNjJuM0WYISussr/GzvrYFFNo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Kj/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1B192A4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4CB4DF41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qgYqY7wAAADc&#10;AAAADwAAAGRycy9kb3ducmV2LnhtbEWPQWvCQBSE7wX/w/IEL0U3KRhLdBUUClJ60QpeH9lnEsy+&#10;DdmXqP++WxA8DjPzDbPa3F2jBupC7dlAOktAERfe1lwaOP1+TT9BBUG22HgmAw8KsFmP3laYW3/j&#10;Aw1HKVWEcMjRQCXS5lqHoiKHYeZb4uhdfOdQouxKbTu8Rbhr9EeSZNphzXGhwpZ2FRXXY+8MDOfz&#10;z5ZOvU4HlMX7/ruXOiNjJuM0WYISussr/GzvrYFFNo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GKm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0C248A3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WtS0FLwAAADc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2CRZfA6E4+A3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UtB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CE95F5E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NZgRj7wAAADc&#10;AAAADwAAAGRycy9kb3ducmV2LnhtbEWPQWvCQBSE74L/YXmFXkQ38ZBIdBUqFES8aAWvj+xrEpp9&#10;G7Iv0f77riD0OMzMN8xm93CtGqkPjWcD6SIBRVx623Bl4Pr1OV+BCoJssfVMBn4pwG47nWywsP7O&#10;ZxovUqkI4VCggVqkK7QOZU0Ow8J3xNH79r1DibKvtO3xHuGu1cskybTDhuNCjR3tayp/LoMzMN5u&#10;pw+6DjodUfLZ4ThIk5Ex729psgYl9JD/8Kt9sAbyLIfnmXgE9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WYEY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E2BAEFE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C4A3904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RAeF/boAAADc&#10;AAAADwAAAGRycy9kb3ducmV2LnhtbEVPTWuDQBC9F/oflin0UpLVHjRYN4EWCiH0Uit4HdypSt1Z&#10;cUeT/PvuIZDj432Xh4sb1UpzGDwbSLcJKOLW24E7A/XP52YHKgiyxdEzGbhSgMP+8aHEwvozf9Na&#10;SadiCIcCDfQiU6F1aHtyGLZ+Io7cr58dSoRzp+2M5xjuRv2aJJl2OHBs6HGij57av2pxBtam+Xqn&#10;etHpipK/HE+LDBkZ8/yUJm+ghC5yF9/cR2sgz+LaeCYeAb3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B4X9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856192F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K0sgZrwAAADc&#10;AAAADwAAAGRycy9kb3ducmV2LnhtbEWPQWvCQBSE7wX/w/IEL0U38RBrdBUsFKT0ohW8PrLPJJh9&#10;G7IvUf+9Wyh4HGbmG2a9vbtGDdSF2rOBdJaAIi68rbk0cPr9mn6ACoJssfFMBh4UYLsZva0xt/7G&#10;BxqOUqoI4ZCjgUqkzbUORUUOw8y3xNG7+M6hRNmV2nZ4i3DX6HmSZNphzXGhwpY+Kyqux94ZGM7n&#10;nx2dep0OKIv3/XcvdUbGTMZpsgIldJdX+L+9twYW2RL+zsQjoD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IG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3FCC148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P6gfJroAAADc&#10;AAAADwAAAGRycy9kb3ducmV2LnhtbEVPTWuDQBC9F/IflgnkUprVHLRYN4EGAqHkUhvwOrhTlbqz&#10;4o4m/ffZQ6HHx/suD3c3qIWm0Hs2kG4TUMSNtz23Bq5fp5dXUEGQLQ6eycAvBTjsV08lFtbf+JOW&#10;SloVQzgUaKATGQutQ9ORw7D1I3Hkvv3kUCKcWm0nvMVwN+hdkmTaYc+xocORjh01P9XsDCx1fXmn&#10;66zTBSV/Pn/M0mdkzGadJm+ghO7yL/5zn62BPI/z45l4BPT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qB8m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397BEC6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lang w:val="ru-RU"/>
        </w:rPr>
        <w:t>ПОЯСНИТЕЛЬНАЯ ЗАПИСКА</w:t>
      </w:r>
    </w:p>
    <w:p w14:paraId="6A1BCE6E">
      <w:pPr>
        <w:spacing w:after="0" w:line="372" w:lineRule="auto"/>
        <w:jc w:val="center"/>
        <w:rPr>
          <w:lang w:val="ru-RU"/>
        </w:rPr>
      </w:pPr>
      <w:r>
        <w:rPr>
          <w:lang w:val="ru-RU"/>
        </w:rPr>
        <w:t>ВВЕДЕНИЕ</w:t>
      </w:r>
    </w:p>
    <w:p w14:paraId="4C1A9E6B">
      <w:pPr>
        <w:spacing w:after="50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Больница является сложной организацией, которая обрабатывает огромный объем информации. Эффективное управление этой информацией имеет решающее значение для обеспечения качественного медицинского обслуживания и удовлетворенности пациентов. В прошлом больницы использовали преимущественно бумажные системы для хранения и обработки медицинских данных. Однако эти ручные системы имели недостатки, включая трудности с организацией архивов, дублирование записей и медленный поиск информации. Для того чтобы записаться на прием нужно было прийти или позвонить в больницу, простоять в очереди. Чтобы преодолеть эти трудности, все больше больниц внедряют информационные системы (ИС), которые позволяют им хранить и управлять медицинскими данными. База данных больницы используется для хранения информации о врачах, о специальностях, пациентах, их диагнозах и о записях на прием. </w:t>
      </w:r>
    </w:p>
    <w:p w14:paraId="6C6968A2">
      <w:pPr>
        <w:spacing w:after="175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Эти информационные системы предоставляют ряд преимуществ, включая: </w:t>
      </w:r>
    </w:p>
    <w:p w14:paraId="54F9120C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улучшенная организация и поиск информации: ИС позволяют больницам организовывать и хранить медицинские данные в структурированном и централизованном виде, что облегчает поиск и извлечение необходимой информации;  </w:t>
      </w:r>
    </w:p>
    <w:p w14:paraId="16395503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уменьшение дублирования: ИС устраняют необходимость в ведении нескольких бумажных записей, что снижает риск дублирования и ошибок; </w:t>
      </w:r>
    </w:p>
    <w:p w14:paraId="0D39A569">
      <w:pPr>
        <w:numPr>
          <w:ilvl w:val="0"/>
          <w:numId w:val="2"/>
        </w:numPr>
        <w:tabs>
          <w:tab w:val="left" w:pos="851"/>
        </w:tabs>
        <w:spacing w:after="27" w:line="360" w:lineRule="auto"/>
        <w:ind w:left="0" w:right="0" w:firstLine="567"/>
        <w:rPr>
          <w:lang w:val="ru-RU"/>
        </w:rPr>
      </w:pPr>
      <w:r>
        <w:rPr>
          <w:lang w:val="ru-RU"/>
        </w:rPr>
        <w:t>повышение точности и согласованности: ИС помогают стандартизировать и автоматизировать процессы ввода данных, что улучшает точность и согласованность медицинской информации;</w:t>
      </w:r>
    </w:p>
    <w:p w14:paraId="291BB2AD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повышение эфф</w:t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73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73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19D556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BEF8F7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32DA4D7A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926108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3FFA05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923647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1FE8354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FED3BF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F4B8F0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79FDB1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5648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6K79Mb0AAADc&#10;AAAADwAAAGRycy9kb3ducmV2LnhtbEWP0YrCMBRE3wX/IVxh3zTVBV27RqkLgk+iXT/g0txti81N&#10;t4lt9euNIPg4zMwZZrXpTSVaalxpWcF0EoEgzqwuOVdw/t2Nv0A4j6yxskwKbuRgsx4OVhhr2/GJ&#10;2tTnIkDYxaig8L6OpXRZQQbdxNbEwfuzjUEfZJNL3WAX4KaSsyiaS4Mlh4UCa/opKLukV6Pg4vv2&#10;kOTpfbc8b5fZcZt01/9EqY/RNPoG4an37/CrvdcKFp8zeJ4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rv0x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+j7/zb0AAADc&#10;AAAADwAAAGRycy9kb3ducmV2LnhtbEWPQWsCMRSE7wX/Q3iCt5q1QpWt0YMoCr3YVfD63Lxult28&#10;rEmq23/fFASPw8x8wyxWvW3FjXyoHSuYjDMQxKXTNVcKTsft6xxEiMgaW8ek4JcCrJaDlwXm2t35&#10;i25FrESCcMhRgYmxy6UMpSGLYew64uR9O28xJukrqT3eE9y28i3L3qXFmtOCwY7Whsqm+LEK2s2l&#10;9/NDU5jd4bO5nje4m61RqdFwkn2AiNTHZ/jR3msFs+kU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Pv/N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dddnub4AAADc&#10;AAAADwAAAGRycy9kb3ducmV2LnhtbEWPQWsCMRSE7wX/Q3hCbzVrlSqr0YNYLPRit4LX5+a5WXbz&#10;siZRt//eFAo9DjPzDbNc97YVN/KhdqxgPMpAEJdO11wpOHy/v8xBhIissXVMCn4owHo1eFpirt2d&#10;v+hWxEokCIccFZgYu1zKUBqyGEauI07e2XmLMUlfSe3xnuC2la9Z9iYt1pwWDHa0MVQ2xdUqaLen&#10;3s/3TWF2+8/mctzibrZBpZ6H42wBIlIf/8N/7Q+tYDaZwu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nu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GpvCIr4AAADc&#10;AAAADwAAAGRycy9kb3ducmV2LnhtbEWPQWsCMRSE7wX/Q3hCbzVrxSqr0YNYLPRit4LX5+a5WXbz&#10;siZRt//eFAo9DjPzDbNc97YVN/KhdqxgPMpAEJdO11wpOHy/v8xBhIissXVMCn4owHo1eFpirt2d&#10;v+hWxEokCIccFZgYu1zKUBqyGEauI07e2XmLMUlfSe3xnuC2la9Z9iYt1pwWDHa0MVQ2xdUqaLen&#10;3s/3TWF2+8/mctzibrZBpZ6H42wBIlIf/8N/7Q+tYDaZwu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pvCI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6klcVb0AAADc&#10;AAAADwAAAGRycy9kb3ducmV2LnhtbEWPQWsCMRSE70L/Q3iF3jRrCyqr0YMoFnqxq9Dr6+a5WXbz&#10;siaprv/eFASPw8x8wyxWvW3FhXyoHSsYjzIQxKXTNVcKjoftcAYiRGSNrWNScKMAq+XLYIG5dlf+&#10;pksRK5EgHHJUYGLscilDachiGLmOOHkn5y3GJH0ltcdrgttWvmfZRFqsOS0Y7GhtqGyKP6ug3fz2&#10;frZvCrPbfzXnnw3upmtU6u11nM1BROrjM/xof2oF048J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SVxV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hQX5zr4AAADc&#10;AAAADwAAAGRycy9kb3ducmV2LnhtbEWPQWvCQBSE70L/w/IEb7qxQhNSVw9isdCLxkKvr9lnNiT7&#10;Nt3davrvu0Khx2FmvmHW29H24ko+tI4VLBcZCOLa6ZYbBe/nl3kBIkRkjb1jUvBDAbabh8kaS+1u&#10;fKJrFRuRIBxKVGBiHEopQ23IYli4gTh5F+ctxiR9I7XHW4LbXj5m2ZO02HJaMDjQzlDdVd9WQb//&#10;HH1x7CpzOL51Xx97POQ7VGo2XWbPICKN8T/8137VCvJVDvcz6QjI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X5z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9JptvLoAAADc&#10;AAAADwAAAGRycy9kb3ducmV2LnhtbEVPz2vCMBS+D/wfwhN2m6kKU6rRgygKu7hu4PXZPJvS5qUm&#10;Uet/bw6DHT++38t1b1txJx9qxwrGowwEcel0zZWC35/dxxxEiMgaW8ek4EkB1qvB2xJz7R78Tfci&#10;ViKFcMhRgYmxy6UMpSGLYeQ64sRdnLcYE/SV1B4fKdy2cpJln9JizanBYEcbQ2VT3KyCdnvu/fzY&#10;FGZ//Gqupy3uZxtU6n04zhYgIvXxX/znPmgFs2lam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mm28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m9bIJ74AAADc&#10;AAAADwAAAGRycy9kb3ducmV2LnhtbEWPQWsCMRSE7wX/Q3iCt5pVodrV6EEUC73YtdDr6+a5WXbz&#10;siZRt/++KRQ8DjPzDbPa9LYVN/KhdqxgMs5AEJdO11wp+DztnxcgQkTW2DomBT8UYLMePK0w1+7O&#10;H3QrYiUShEOOCkyMXS5lKA1ZDGPXESfv7LzFmKSvpPZ4T3DbymmWvUiLNacFgx1tDZVNcbUK2t13&#10;7xfHpjCH43tz+drhYb5FpUbDSbYEEamPj/B/+00rmM9e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9bIJ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p42ErLwAAADc&#10;AAAADwAAAGRycy9kb3ducmV2LnhtbEVPz2vCMBS+C/4P4QneNK3ILJ1pD4q4jV3Uwa6P5q3p1rzU&#10;Jmu7/345DHb8+H7vy8m2YqDeN44VpOsEBHHldMO1grfbaZWB8AFZY+uYFPyQh7KYz/aYazfyhYZr&#10;qEUMYZ+jAhNCl0vpK0MW/dp1xJH7cL3FEGFfS93jGMNtKzdJ8iAtNhwbDHZ0MFR9Xb+tAjyeL+E9&#10;27zsmmfz+nk73c8muyu1XKTJI4hAU/gX/7mftILdNs6PZ+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eNhK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Paa3XL4AAADc&#10;AAAADwAAAGRycy9kb3ducmV2LnhtbEWPQWsCMRSE70L/Q3hCb5pdKVW2Rg+iWPBi10Kvr5vnZtnN&#10;yzZJdf33TUHwOMzMN8xyPdhOXMiHxrGCfJqBIK6cbrhW8HnaTRYgQkTW2DkmBTcKsF49jZZYaHfl&#10;D7qUsRYJwqFABSbGvpAyVIYshqnriZN3dt5iTNLXUnu8Jrjt5CzLXqXFhtOCwZ42hqq2/LUKuu33&#10;4BfHtjT746H9+drifr5BpZ7HefYGItIQH+F7+10rmL/k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aa3X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OBO/QL8AAADc&#10;AAAADwAAAGRycy9kb3ducmV2LnhtbEWPzWrDMBCE74G+g9hCbrEcExLjWvahJSQNvSQp9LpYW8ut&#10;tXIs5advXxUKOQ4z8w1T1jfbiwuNvnOsYJ6kIIgbpztuFbwf17MchA/IGnvHpOCHPNTVw6TEQrsr&#10;7+lyCK2IEPYFKjAhDIWUvjFk0SduII7epxsthijHVuoRrxFue5ml6VJa7DguGBzo2VDzfThbBfiy&#10;2YePPNutulfz9nVcnzYmPyk1fZynTyAC3cI9/N/eagWrRQZ/Z+IRk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gTv0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ARZL7LwAAADc&#10;AAAADwAAAGRycy9kb3ducmV2LnhtbEWPQWvCQBSE7wX/w/IEL0U3sUUlugoWClJ6qQpeH9lnEsy+&#10;DdmXqP/eFYQeh5n5hlltbq5WPbWh8mwgnSSgiHNvKy4MHA/f4wWoIMgWa89k4E4BNuvB2woz66/8&#10;R/1eChUhHDI0UIo0mdYhL8lhmPiGOHpn3zqUKNtC2xavEe5qPU2SmXZYcVwosaGvkvLLvnMG+tPp&#10;d0vHTqc9yvx999NJNSNjRsM0WYISusl/+NXeWQPzzw9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EWS+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F19D556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jv/TmLwAAADc&#10;AAAADwAAAGRycy9kb3ducmV2LnhtbEWPzYrCQBCE7wu+w9CCl0UnEVGJjoILC7LsxR/w2mTaJJjp&#10;CZlO1Ld3FhY8FlX1FbXePlytempD5dlAOklAEefeVlwYOJ++x0tQQZAt1p7JwJMCbDeDjzVm1t/5&#10;QP1RChUhHDI0UIo0mdYhL8lhmPiGOHpX3zqUKNtC2xbvEe5qPU2SuXZYcVwosaGvkvLbsXMG+svl&#10;d0fnTqc9yuJz/9NJNSdjRsM0WYESesg7/N/eWwOL2Qz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7/05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9BEF8F7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32DA4D7A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4bN2A7wAAADc&#10;AAAADwAAAGRycy9kb3ducmV2LnhtbEWPQWvCQBSE7wX/w/IEL0U3kVYlugoWClJ6qQpeH9lnEsy+&#10;DdmXqP/eFYQeh5n5hlltbq5WPbWh8mwgnSSgiHNvKy4MHA/f4wWoIMgWa89k4E4BNuvB2woz66/8&#10;R/1eChUhHDI0UIo0mdYhL8lhmPiGOHpn3zqUKNtC2xavEe5qPU2SmXZYcVwosaGvkvLLvnMG+tPp&#10;d0vHTqc9yvx999NJNSNjRsM0WYISusl/+NXeWQPzj09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zdg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5926108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EWHodLwAAADc&#10;AAAADwAAAGRycy9kb3ducmV2LnhtbEWPQWvCQBSE7wX/w/IEL0U3KRJLdBUUClJ60QpeH9lnEsy+&#10;DdmXqP++WxA8DjPzDbPa3F2jBupC7dlAOktAERfe1lwaOP1+TT9BBUG22HgmAw8KsFmP3laYW3/j&#10;Aw1HKVWEcMjRQCXS5lqHoiKHYeZb4uhdfOdQouxKbTu8Rbhr9EeSZNphzXGhwpZ2FRXXY+8MDOfz&#10;z5ZOvU4HlMX7/ruXOiNjJuM0WYISussr/GzvrYHFPIP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Fh6H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F3FFA05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fi1N77wAAADc&#10;AAAADwAAAGRycy9kb3ducmV2LnhtbEWPQWvCQBSE7wX/w/IEL0U3KWJKdBUUCiK91ApeH9lnEsy+&#10;DdmXqP/eLQg9DjPzDbPa3F2jBupC7dlAOktAERfe1lwaOP1+TT9BBUG22HgmAw8KsFmP3laYW3/j&#10;HxqOUqoI4ZCjgUqkzbUORUUOw8y3xNG7+M6hRNmV2nZ4i3DX6I8kWWiHNceFClvaVVRcj70zMJzP&#10;31s69TodULL3/aGXekHGTMZpsgQldJf/8Ku9twayeQZ/Z+IR0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4tTe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6923647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1FE8354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D7LZnbkAAADc&#10;AAAADwAAAGRycy9kb3ducmV2LnhtbEVPS4vCMBC+C/sfwgh7kTXtInapRmEFQcSLD/A6NGNbbCal&#10;mVb3328OgseP771cP12jBupC7dlAOk1AERfe1lwauJy3Xz+ggiBbbDyTgT8KsF59jJaYW//gIw0n&#10;KVUM4ZCjgUqkzbUORUUOw9S3xJG7+c6hRNiV2nb4iOGu0d9JMtcOa44NFba0qai4n3pnYLheD790&#10;6XU6oGST3b6Xek7GfI7TZAFK6Clv8cu9swayWVwb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+y2Z2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4FED3BF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YP58Br0AAADc&#10;AAAADwAAAGRycy9kb3ducmV2LnhtbEWPX2vCQBDE3wt+h2MFX4peUsQ/0VNQKEjpS1XwdcmtSTC3&#10;F3KbqN++JxT6OMzMb5j19uFq1VMbKs8G0kkCijj3tuLCwPn0OV6ACoJssfZMBp4UYLsZvK0xs/7O&#10;P9QfpVARwiFDA6VIk2kd8pIcholviKN39a1DibIttG3xHuGu1h9JMtMOK44LJTa0Lym/HTtnoL9c&#10;vnd07nTao8zfD1+dVDMyZjRMkxUooYf8h//aB2tgPl3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/nw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6F4B8F0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dB1DRrkAAADc&#10;AAAADwAAAGRycy9kb3ducmV2LnhtbEVPS4vCMBC+C/sfwgh7kTXtgnapRmEFQcSLD/A6NGNbbCal&#10;mVb3328OgseP771cP12jBupC7dlAOk1AERfe1lwauJy3Xz+ggiBbbDyTgT8KsF59jJaYW//gIw0n&#10;KVUM4ZCjgUqkzbUORUUOw9S3xJG7+c6hRNiV2nb4iOGu0d9JMtcOa44NFba0qai4n3pnYLheD790&#10;6XU6oGST3b6Xek7GfI7TZAFK6Clv8cu9swayWZwf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QdQ0a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679FDB1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lang w:val="ru-RU"/>
        </w:rPr>
        <w:t xml:space="preserve">ективности: ИС автоматизируют многие ручные задачи, что высвобождает время медицинского персонала для оказания медицинской помощи пациентам;  </w:t>
      </w:r>
    </w:p>
    <w:p w14:paraId="017EE2E1">
      <w:pPr>
        <w:numPr>
          <w:ilvl w:val="0"/>
          <w:numId w:val="2"/>
        </w:numPr>
        <w:tabs>
          <w:tab w:val="left" w:pos="851"/>
        </w:tabs>
        <w:spacing w:after="44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улучшение обслуживания пациентов: ИС позволяют пациентам взаимодействовать с больницей в режиме онлайн, что повышает удобство и доступность медицинских услуг. Внедрение информационной системы в больнице является важным шагом на пути к модернизации и повышению эффективности работы. Это позволяет больницам предоставлять пациентам более качественные и своевременные медицинские услуги. </w:t>
      </w:r>
    </w:p>
    <w:p w14:paraId="2CC96E18">
      <w:pPr>
        <w:spacing w:after="166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Цель работы: упростить ведение записи на прием, работу медицинского персонала путем разработки АИС «Больница». </w:t>
      </w:r>
    </w:p>
    <w:p w14:paraId="37206DA4">
      <w:pPr>
        <w:spacing w:after="202" w:line="240" w:lineRule="auto"/>
        <w:ind w:left="0" w:right="0" w:firstLine="567"/>
        <w:rPr>
          <w:lang w:val="ru-RU"/>
        </w:rPr>
      </w:pPr>
      <w:r>
        <w:rPr>
          <w:lang w:val="ru-RU"/>
        </w:rPr>
        <w:t xml:space="preserve">Задачи: </w:t>
      </w:r>
    </w:p>
    <w:p w14:paraId="498E0E84">
      <w:pPr>
        <w:numPr>
          <w:ilvl w:val="0"/>
          <w:numId w:val="3"/>
        </w:numPr>
        <w:tabs>
          <w:tab w:val="left" w:pos="851"/>
        </w:tabs>
        <w:spacing w:after="0" w:line="360" w:lineRule="auto"/>
        <w:ind w:left="0" w:right="3067" w:firstLine="567"/>
        <w:rPr>
          <w:lang w:val="ru-RU"/>
        </w:rPr>
      </w:pPr>
      <w:r>
        <w:rPr>
          <w:lang w:val="ru-RU"/>
        </w:rPr>
        <w:t xml:space="preserve">провести предпроектное исследование; </w:t>
      </w:r>
    </w:p>
    <w:p w14:paraId="5E746899">
      <w:pPr>
        <w:numPr>
          <w:ilvl w:val="0"/>
          <w:numId w:val="3"/>
        </w:numPr>
        <w:tabs>
          <w:tab w:val="left" w:pos="851"/>
        </w:tabs>
        <w:spacing w:after="0" w:line="360" w:lineRule="auto"/>
        <w:ind w:left="0" w:right="3067" w:firstLine="567"/>
        <w:rPr>
          <w:lang w:val="ru-RU"/>
        </w:rPr>
      </w:pPr>
      <w:r>
        <w:rPr>
          <w:lang w:val="ru-RU"/>
        </w:rPr>
        <w:t>выполнить проектирование системы;</w:t>
      </w:r>
    </w:p>
    <w:p w14:paraId="4CC9A389">
      <w:pPr>
        <w:numPr>
          <w:ilvl w:val="0"/>
          <w:numId w:val="3"/>
        </w:numPr>
        <w:tabs>
          <w:tab w:val="left" w:pos="851"/>
        </w:tabs>
        <w:spacing w:after="0" w:line="360" w:lineRule="auto"/>
        <w:ind w:left="0" w:right="3067" w:firstLine="567"/>
        <w:rPr>
          <w:rFonts w:ascii="Georgia" w:hAnsi="Georgia" w:eastAsia="Georgia" w:cs="Georgia"/>
          <w:color w:val="222222"/>
          <w:sz w:val="25"/>
          <w:lang w:val="ru-RU"/>
        </w:rPr>
      </w:pPr>
      <w:r>
        <w:rPr>
          <w:lang w:val="ru-RU"/>
        </w:rPr>
        <w:t>разработать базу данных;</w:t>
      </w:r>
      <w:r>
        <w:rPr>
          <w:rFonts w:ascii="Arial" w:hAnsi="Arial" w:eastAsia="Arial" w:cs="Arial"/>
          <w:sz w:val="24"/>
          <w:lang w:val="ru-RU"/>
        </w:rPr>
        <w:t xml:space="preserve"> </w:t>
      </w:r>
    </w:p>
    <w:p w14:paraId="7489AF4F">
      <w:pPr>
        <w:numPr>
          <w:ilvl w:val="0"/>
          <w:numId w:val="3"/>
        </w:numPr>
        <w:tabs>
          <w:tab w:val="left" w:pos="851"/>
        </w:tabs>
        <w:spacing w:after="0" w:line="360" w:lineRule="auto"/>
        <w:ind w:left="0" w:right="3067" w:firstLine="567"/>
        <w:rPr>
          <w:lang w:val="ru-RU"/>
        </w:rPr>
      </w:pPr>
      <w:r>
        <w:rPr>
          <w:rFonts w:ascii="Georgia" w:hAnsi="Georgia" w:eastAsia="Georgia" w:cs="Georgia"/>
          <w:color w:val="222222"/>
          <w:sz w:val="25"/>
          <w:lang w:val="ru-RU"/>
        </w:rPr>
        <w:t>разработать клиентское программное обеспечение.</w:t>
      </w:r>
      <w:r>
        <w:rPr>
          <w:sz w:val="24"/>
          <w:lang w:val="ru-RU"/>
        </w:rPr>
        <w:t xml:space="preserve"> </w:t>
      </w:r>
    </w:p>
    <w:p w14:paraId="00EB8FA7">
      <w:pPr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1 Проектирование информационной системы </w:t>
      </w:r>
    </w:p>
    <w:p w14:paraId="47676576">
      <w:pPr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1.1 Описание предметной области </w:t>
      </w:r>
    </w:p>
    <w:p w14:paraId="5013D71A">
      <w:pPr>
        <w:spacing w:after="0" w:line="360" w:lineRule="auto"/>
        <w:ind w:left="-15" w:right="0" w:firstLine="567"/>
        <w:rPr>
          <w:lang w:val="ru-RU"/>
        </w:rPr>
      </w:pPr>
      <w:r>
        <w:rPr>
          <w:lang w:val="ru-RU"/>
        </w:rPr>
        <w:t>Больница — это стационарное медицинское учреждение, где проходит лечение, диагностический поиск или уточнение причины заболевания, которое стало причиной обращения в него.</w:t>
      </w:r>
      <w:r>
        <w:rPr>
          <w:sz w:val="24"/>
          <w:lang w:val="ru-RU"/>
        </w:rPr>
        <w:t xml:space="preserve"> </w:t>
      </w:r>
    </w:p>
    <w:p w14:paraId="236E3AC9">
      <w:pPr>
        <w:spacing w:after="14" w:line="360" w:lineRule="auto"/>
        <w:ind w:left="0" w:right="0" w:firstLine="567"/>
      </w:pPr>
      <w:r>
        <w:rPr>
          <w:lang w:val="ru-RU"/>
        </w:rPr>
        <w:t>Информационная система создается для упрощения записи посетителей к врачу. Клиент зайдет на сайт, где сможет ознакомиться с врачами и свободным временем, на которое он может записаться. Все данные о пользователе, история посещений врачей   будут храниться в личном кабинете. После успешной записи на прием человек получит письмо на почту о записи.</w:t>
      </w:r>
      <w:r>
        <w:rPr>
          <w:sz w:val="24"/>
          <w:lang w:val="ru-RU"/>
        </w:rPr>
        <w:t xml:space="preserve"> </w:t>
      </w:r>
    </w:p>
    <w:p w14:paraId="23998F58">
      <w:pPr>
        <w:spacing w:after="0" w:line="360" w:lineRule="auto"/>
        <w:ind w:left="0" w:right="0" w:firstLine="567"/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71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71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63323BB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2319FC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7106F462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5A4856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F52BC3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A15C61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AD4F4B8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C06B1F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7BC91E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194D2A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4624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oxuhUb0AAADc&#10;AAAADwAAAGRycy9kb3ducmV2LnhtbEWPQYvCMBSE74L/ITxhb5rWw6rVKFUQ9iS71R/waJ5tsXmp&#10;TWy7/vqNsOBxmJlvmM1uMLXoqHWVZQXxLAJBnFtdcaHgcj5OlyCcR9ZYWyYFv+Rgtx2PNpho2/MP&#10;dZkvRICwS1BB6X2TSOnykgy6mW2Ig3e1rUEfZFtI3WIf4KaW8yj6lAYrDgslNnQoKb9lD6Pg5ofu&#10;lBbZ87i67Ff59z7tH/dUqY9JHK1BeBr8O/zf/tIKFvEcXmfC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G6FR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sYujrb4AAADc&#10;AAAADwAAAGRycy9kb3ducmV2LnhtbEWPQWsCMRSE70L/Q3hCb5pdC1W2Rg+iWPBi10Kvr5vnZtnN&#10;yzZJdf33TUHwOMzMN8xyPdhOXMiHxrGCfJqBIK6cbrhW8HnaTRYgQkTW2DkmBTcKsF49jZZYaHfl&#10;D7qUsRYJwqFABSbGvpAyVIYshqnriZN3dt5iTNLXUnu8Jrjt5CzLXqXFhtOCwZ42hqq2/LUKuu33&#10;4BfHtjT746H9+drifr5BpZ7HefYGItIQH+F7+10rmOcv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Yujr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PmI72b4AAADc&#10;AAAADwAAAGRycy9kb3ducmV2LnhtbEWPQWsCMRSE70L/Q3hCb5pdKVW2Rg+iWPBi10Kvr5vnZtnN&#10;yzZJdf33TUHwOMzMN8xyPdhOXMiHxrGCfJqBIK6cbrhW8HnaTRYgQkTW2DkmBTcKsF49jZZYaHfl&#10;D7qUsRYJwqFABSbGvpAyVIYshqnriZN3dt5iTNLXUnu8Jrjt5CzLXqXFhtOCwZ42hqq2/LUKuu33&#10;4BfHtjT746H9+drifr5BpZ7HefYGItIQH+F7+10rmOcv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mI72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US6eQr4AAADc&#10;AAAADwAAAGRycy9kb3ducmV2LnhtbEWPQWsCMRSE70L/Q3hCb5pdoVW2Rg+iWPBi10Kvr5vnZtnN&#10;yzZJdf33TUHwOMzMN8xyPdhOXMiHxrGCfJqBIK6cbrhW8HnaTRYgQkTW2DkmBTcKsF49jZZYaHfl&#10;D7qUsRYJwqFABSbGvpAyVIYshqnriZN3dt5iTNLXUnu8Jrjt5CzLXqXFhtOCwZ42hqq2/LUKuu33&#10;4BfHtjT746H9+drifr5BpZ7HefYGItIQH+F7+10rmOcv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S6eQ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ofwANb4AAADc&#10;AAAADwAAAGRycy9kb3ducmV2LnhtbEWPwWrDMBBE74X8g9hAbo3sHpLgRvYhpKTQS+oEet1aW8vY&#10;WrmSmjh/XxUKOQ4z84bZVpMdxIV86BwryJcZCOLG6Y5bBefTy+MGRIjIGgfHpOBGAapy9rDFQrsr&#10;v9Oljq1IEA4FKjAxjoWUoTFkMSzdSJy8L+ctxiR9K7XHa4LbQT5l2Upa7DgtGBxpZ6jp6x+rYNh/&#10;Tn5z7GtzOL713x97PKx3qNRinmfPICJN8R7+b79qBet8BX9n0hGQ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fwAN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zrClrr4AAADc&#10;AAAADwAAAGRycy9kb3ducmV2LnhtbEWPQWvCQBSE74X+h+UJ3uomPTSSunoQi4VeNBZ6fc0+syHZ&#10;t+nuVuO/dwXB4zAz3zCL1Wh7cSIfWscK8lkGgrh2uuVGwffh42UOIkRkjb1jUnChAKvl89MCS+3O&#10;vKdTFRuRIBxKVGBiHEopQ23IYpi5gTh5R+ctxiR9I7XHc4LbXr5m2Zu02HJaMDjQ2lDdVf9WQb/5&#10;Hf1811Vmu/vq/n42uC3WqNR0kmfvICKN8RG+tz+1giIv4HYmHQG5v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rClr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vy8x3LoAAADc&#10;AAAADwAAAGRycy9kb3ducmV2LnhtbEVPPW/CMBDdkfofrKvEBk46AAoYBgQCiYWmSKxHfMRR4nOw&#10;XUj/fT1U6vj0vlebwXbiST40jhXk0wwEceV0w7WCy9d+sgARIrLGzjEp+KEAm/XbaIWFdi/+pGcZ&#10;a5FCOBSowMTYF1KGypDFMHU9ceLuzluMCfpaao+vFG47+ZFlM2mx4dRgsKetoaotv62Cbncb/OLc&#10;luZwPrWP6w4P8y0qNX7PsyWISEP8F/+5j1rBPE9r05l0BOT6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/LzHc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0GOUR74AAADc&#10;AAAADwAAAGRycy9kb3ducmV2LnhtbEWPwW7CMBBE75X6D9ZW6q044QA0YDggKpB6oaES1yVe4ijx&#10;OrUNhL/HlSr1OJqZN5rFarCduJIPjWMF+SgDQVw53XCt4Pvw8TYDESKyxs4xKbhTgNXy+WmBhXY3&#10;/qJrGWuRIBwKVGBi7AspQ2XIYhi5njh5Z+ctxiR9LbXHW4LbTo6zbCItNpwWDPa0NlS15cUq6Dan&#10;wc/2bWm2+8/257jB7XSNSr2+5NkcRKQh/of/2jutYJq/w++ZdAT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GOUR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elJhDLkAAADc&#10;AAAADwAAAGRycy9kb3ducmV2LnhtbEVPuY7CMBDtV+IfrEGiWxxSQBQwFCDEIRoOiXYUD3EgHofY&#10;XH+Pi5W2fHr3ZPa2tXhS6yvHCgb9BARx4XTFpYLTcfmbgfABWWPtmBR8yMNs2vmZYK7di/f0PIRS&#10;xBD2OSowITS5lL4wZNH3XUMcuYtrLYYI21LqFl8x3NYyTZKhtFhxbDDY0NxQcTs8rAJcrPbhnKXb&#10;UbUxu+txeV+Z7K5UrztIxiACvcO/+M+91gpGaZwfz8QjIKd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pSYQy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4HlS/L0AAADc&#10;AAAADwAAAGRycy9kb3ducmV2LnhtbEWPQWsCMRSE7wX/Q3iCt5pdDypbowexKHjRrdDr6+Z1s+zm&#10;ZZtEXf+9KRR6HGbmG2a1GWwnbuRD41hBPs1AEFdON1wruHy8vy5BhIissXNMCh4UYLMevayw0O7O&#10;Z7qVsRYJwqFABSbGvpAyVIYshqnriZP37bzFmKSvpfZ4T3DbyVmWzaXFhtOCwZ62hqq2vFoF3e5r&#10;8MtTW5r96dj+fO5wv9iiUpNxnr2BiDTE//Bf+6AVLGY5/J5JR0C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eVL8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5cxa4L8AAADc&#10;AAAADwAAAGRycy9kb3ducmV2LnhtbEWPQWvCQBSE70L/w/IKvZmNOTQhzeqhRWyLF43g9ZF9zUaz&#10;b2N2q+m/7wqFHoeZ+YapVpPtxZVG3zlWsEhSEMSN0x23Cg71el6A8AFZY++YFPyQh9XyYVZhqd2N&#10;d3Tdh1ZECPsSFZgQhlJK3xiy6BM3EEfvy40WQ5RjK/WItwi3vczS9Fla7DguGBzo1VBz3n9bBfi2&#10;2YVjkX3m3YfZnur1ZWOKi1JPj4v0BUSgKfyH/9rvWkGeZXA/E4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MWu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3MmuTLwAAADc&#10;AAAADwAAAGRycy9kb3ducmV2LnhtbEWPwYrCQBBE7wv+w9CCl0UnUVCJjoILCyJ7WRW8Npk2CWZ6&#10;QqYT9e+dBWGPRVW9otbbh6tVT22oPBtIJwko4tzbigsD59P3eAkqCLLF2jMZeFKA7WbwscbM+jv/&#10;Un+UQkUIhwwNlCJNpnXIS3IYJr4hjt7Vtw4lyrbQtsV7hLtaT5Nkrh1WHBdKbOirpPx27JyB/nL5&#10;2dG502mPsvjcHzqp5mTMaJgmK1BCD/kPv9t7a2AxncHfmXgE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Jrk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63323BB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UyA2OLwAAADc&#10;AAAADwAAAGRycy9kb3ducmV2LnhtbEWPwYrCQBBE7wv+w9CCl0UnEVGJjoILCyJ7WRW8Npk2CWZ6&#10;QqYT9e+dBWGPRVW9otbbh6tVT22oPBtIJwko4tzbigsD59P3eAkqCLLF2jMZeFKA7WbwscbM+jv/&#10;Un+UQkUIhwwNlCJNpnXIS3IYJr4hjt7Vtw4lyrbQtsV7hLtaT5Nkrh1WHBdKbOirpPx27JyB/nL5&#10;2dG502mPsvjcHzqp5mTMaJgmK1BCD/kPv9t7a2AxncHfmXgE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MgNj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A2319FC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7106F462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PGyTo7wAAADc&#10;AAAADwAAAGRycy9kb3ducmV2LnhtbEWPzYrCQBCE7wu+w9CCl0UnEfwhOgouLIjsZVXw2mTaJJjp&#10;CZlO1Ld3FoQ9FlX1FbXePlytempD5dlAOklAEefeVlwYOJ++x0tQQZAt1p7JwJMCbDeDjzVm1t/5&#10;l/qjFCpCOGRooBRpMq1DXpLDMPENcfSuvnUoUbaFti3eI9zVepokc+2w4rhQYkNfJeW3Y+cM9JfL&#10;z47OnU57lMXn/tBJNSdjRsM0WYESesh/+N3eWwOL6Qz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sk6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55A4856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zL4N1LwAAADc&#10;AAAADwAAAGRycy9kb3ducmV2LnhtbEWPwYrCQBBE74L/MLTgRdZJPMQlOgoKgix7WRW8Npk2CWZ6&#10;QqYT3b93FhY8FlX1ilpvn65RA3Wh9mwgnSegiAtvay4NXM6Hj09QQZAtNp7JwC8F2G7GozXm1j/4&#10;h4aTlCpCOORooBJpc61DUZHDMPctcfRuvnMoUXalth0+Itw1epEkmXZYc1yosKV9RcX91DsDw/X6&#10;vaNLr9MBZTk7fvVSZ2TMdJImK1BCT3mH/9tHa2C5yODvTDwCevM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+Dd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5F52BC3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o/KoT7wAAADc&#10;AAAADwAAAGRycy9kb3ducmV2LnhtbEWPwYrCQBBE74L/MLTgRdZJPJglOgoKgix70RW8Npk2CWZ6&#10;QqYT3b93FoQ9FlX1ilpvn65RA3Wh9mwgnSegiAtvay4NXH4OH5+ggiBbbDyTgV8KsN2MR2vMrX/w&#10;iYazlCpCOORooBJpc61DUZHDMPctcfRuvnMoUXalth0+Itw1epEkS+2w5rhQYUv7ior7uXcGhuv1&#10;e0eXXqcDSjY7fvVSL8mY6SRNVqCEnvIffreP1kC2yODvTDwCevM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yqE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9A15C61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AD4F4B8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0m08PbkAAADc&#10;AAAADwAAAGRycy9kb3ducmV2LnhtbEVPS4vCMBC+L+x/CCPsZVnTelDpmhZcEGTx4gO8Ds3YFptJ&#10;aaZV/705CB4/vvequLtWjdSHxrOBdJqAIi69bbgycDpufpaggiBbbD2TgQcFKPLPjxVm1t94T+NB&#10;KhVDOGRooBbpMq1DWZPDMPUdceQuvncoEfaVtj3eYrhr9SxJ5tphw7Ghxo7+aiqvh8EZGM/n3ZpO&#10;g05HlMX39n+QZk7GfE3S5BeU0F3e4pd7aw0sZnFtPBOPg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JtPD2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C06B1F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vSGZprwAAADc&#10;AAAADwAAAGRycy9kb3ducmV2LnhtbEWPzYrCQBCE7wu+w9CCl0Un8eBPdBQUBFn2sip4bTJtEsz0&#10;hEwn6ts7Cwt7LKrqK2q9fbpa9dSGyrOBdJKAIs69rbgwcDkfxgtQQZAt1p7JwIsCbDeDjzVm1j/4&#10;h/qTFCpCOGRooBRpMq1DXpLDMPENcfRuvnUoUbaFti0+ItzVepokM+2w4rhQYkP7kvL7qXMG+uv1&#10;e0eXTqc9yvzz+NVJNSNjRsM0WYESesp/+K99tAbm0yX8nolHQG/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0hma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57BC91E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qcKm5rkAAADc&#10;AAAADwAAAGRycy9kb3ducmV2LnhtbEVPS4vCMBC+C/sfwgh7kTXtCnapRmEFQcSLD/A6NGNbbCal&#10;mVb3328OgseP771cP12jBupC7dlAOk1AERfe1lwauJy3Xz+ggiBbbDyTgT8KsF59jJaYW//gIw0n&#10;KVUM4ZCjgUqkzbUORUUOw9S3xJG7+c6hRNiV2nb4iOGu0d9JMtcOa44NFba0qai4n3pnYLheD790&#10;6XU6oGST3b6Xek7GfI7TZAFK6Clv8cu9swayWZwf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nCpua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1194D2A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>Пользователями системы являются:</w:t>
      </w:r>
      <w:r>
        <w:rPr>
          <w:sz w:val="24"/>
        </w:rPr>
        <w:t xml:space="preserve"> </w:t>
      </w:r>
    </w:p>
    <w:p w14:paraId="07A827F3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>пользователь;</w:t>
      </w:r>
      <w:r>
        <w:rPr>
          <w:sz w:val="24"/>
        </w:rPr>
        <w:t xml:space="preserve"> </w:t>
      </w:r>
    </w:p>
    <w:p w14:paraId="5E29866A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>врач;</w:t>
      </w:r>
      <w:r>
        <w:rPr>
          <w:sz w:val="24"/>
        </w:rPr>
        <w:t xml:space="preserve"> </w:t>
      </w:r>
    </w:p>
    <w:p w14:paraId="514C7CA1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администратор.</w:t>
      </w:r>
      <w:r>
        <w:rPr>
          <w:sz w:val="24"/>
        </w:rPr>
        <w:t xml:space="preserve"> </w:t>
      </w:r>
    </w:p>
    <w:p w14:paraId="78EC0151">
      <w:pPr>
        <w:spacing w:after="0" w:line="360" w:lineRule="auto"/>
        <w:ind w:left="0" w:right="0" w:firstLine="567"/>
      </w:pPr>
      <w:r>
        <w:rPr>
          <w:lang w:val="ru-RU"/>
        </w:rPr>
        <w:t>Пользователь должен иметь в системе следующие возможности:</w:t>
      </w:r>
      <w:r>
        <w:rPr>
          <w:sz w:val="24"/>
          <w:lang w:val="ru-RU"/>
        </w:rPr>
        <w:t xml:space="preserve"> </w:t>
      </w:r>
    </w:p>
    <w:p w14:paraId="5C679EDD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>запись на прием;</w:t>
      </w:r>
      <w:r>
        <w:rPr>
          <w:sz w:val="24"/>
        </w:rPr>
        <w:t xml:space="preserve"> </w:t>
      </w:r>
    </w:p>
    <w:p w14:paraId="22ECBE7B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отмена записи;</w:t>
      </w:r>
      <w:r>
        <w:rPr>
          <w:sz w:val="24"/>
        </w:rPr>
        <w:t xml:space="preserve"> </w:t>
      </w:r>
    </w:p>
    <w:p w14:paraId="2217F949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zCs w:val="24"/>
          <w:shd w:val="clear" w:color="auto" w:fill="FFFF00"/>
          <w:lang w:val="ru-RU"/>
        </w:rPr>
      </w:pPr>
      <w:r>
        <w:rPr>
          <w:lang w:val="ru-RU"/>
        </w:rPr>
        <w:t>просмотр свободного времени для записи;</w:t>
      </w:r>
      <w:r>
        <w:rPr>
          <w:sz w:val="24"/>
          <w:lang w:val="ru-RU"/>
        </w:rPr>
        <w:t xml:space="preserve"> </w:t>
      </w:r>
    </w:p>
    <w:p w14:paraId="32F2766C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zCs w:val="24"/>
          <w:shd w:val="clear" w:color="auto" w:fill="auto"/>
          <w:lang w:val="ru-RU"/>
        </w:rPr>
      </w:pPr>
      <w:r>
        <w:rPr>
          <w:szCs w:val="24"/>
          <w:shd w:val="clear" w:color="auto" w:fill="auto"/>
          <w:lang w:val="ru-RU"/>
        </w:rPr>
        <w:t>просмотр врачей;</w:t>
      </w:r>
    </w:p>
    <w:p w14:paraId="3ECA65EE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zCs w:val="24"/>
          <w:shd w:val="clear" w:color="auto" w:fill="auto"/>
          <w:lang w:val="ru-RU"/>
        </w:rPr>
      </w:pPr>
      <w:r>
        <w:rPr>
          <w:szCs w:val="24"/>
          <w:shd w:val="clear" w:color="auto" w:fill="auto"/>
          <w:lang w:val="ru-RU"/>
        </w:rPr>
        <w:t>просмотр направлений;</w:t>
      </w:r>
    </w:p>
    <w:p w14:paraId="622F8AD0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color w:val="auto"/>
          <w:szCs w:val="24"/>
          <w:lang w:val="ru-RU"/>
        </w:rPr>
      </w:pPr>
      <w:r>
        <w:rPr>
          <w:color w:val="auto"/>
          <w:szCs w:val="24"/>
          <w:lang w:val="ru-RU"/>
        </w:rPr>
        <w:t>редактирование персональных данных;</w:t>
      </w:r>
    </w:p>
    <w:p w14:paraId="610771B6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szCs w:val="24"/>
          <w:lang w:val="ru-RU"/>
        </w:rPr>
        <w:t>доступ к информации о записях;</w:t>
      </w:r>
    </w:p>
    <w:p w14:paraId="43E61E4F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прикрепление к больнице</w:t>
      </w:r>
      <w:r>
        <w:t>;</w:t>
      </w:r>
    </w:p>
    <w:p w14:paraId="0F1CA009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доступ к электронной медицинской карте;</w:t>
      </w:r>
    </w:p>
    <w:p w14:paraId="255C5D38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доступ к личному кабинету.</w:t>
      </w:r>
      <w:r>
        <w:rPr>
          <w:sz w:val="24"/>
        </w:rPr>
        <w:t xml:space="preserve"> </w:t>
      </w:r>
    </w:p>
    <w:p w14:paraId="2C6B4E0F">
      <w:pPr>
        <w:spacing w:after="0" w:line="360" w:lineRule="auto"/>
        <w:ind w:left="0" w:right="0" w:firstLine="567"/>
      </w:pPr>
      <w:r>
        <w:rPr>
          <w:lang w:val="ru-RU"/>
        </w:rPr>
        <w:t>Врачи должны иметь в системе следующие возможности:</w:t>
      </w:r>
      <w:r>
        <w:rPr>
          <w:sz w:val="24"/>
          <w:lang w:val="ru-RU"/>
        </w:rPr>
        <w:t xml:space="preserve"> </w:t>
      </w:r>
    </w:p>
    <w:p w14:paraId="4648A4BF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>запись посетителей на прием;</w:t>
      </w:r>
      <w:r>
        <w:rPr>
          <w:sz w:val="24"/>
        </w:rPr>
        <w:t xml:space="preserve"> </w:t>
      </w:r>
    </w:p>
    <w:p w14:paraId="41F60333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zCs w:val="28"/>
        </w:rPr>
      </w:pPr>
      <w:r>
        <w:rPr>
          <w:szCs w:val="28"/>
          <w:lang w:val="ru-RU"/>
        </w:rPr>
        <w:t>изменение статуса записи;</w:t>
      </w:r>
    </w:p>
    <w:p w14:paraId="7A36338A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доступ к личному кабинету;</w:t>
      </w:r>
      <w:r>
        <w:rPr>
          <w:sz w:val="24"/>
          <w:lang w:val="ru-RU"/>
        </w:rPr>
        <w:t xml:space="preserve"> </w:t>
      </w:r>
    </w:p>
    <w:p w14:paraId="6F19742E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доступ к карточке пациентов.</w:t>
      </w:r>
    </w:p>
    <w:p w14:paraId="182B364F">
      <w:pPr>
        <w:spacing w:after="0" w:line="360" w:lineRule="auto"/>
        <w:ind w:left="0" w:right="0" w:firstLine="567"/>
      </w:pPr>
      <w:r>
        <w:rPr>
          <w:lang w:val="ru-RU"/>
        </w:rPr>
        <w:t>Администратор в системе может иметь следующие возможности:</w:t>
      </w:r>
      <w:r>
        <w:rPr>
          <w:sz w:val="24"/>
          <w:lang w:val="ru-RU"/>
        </w:rPr>
        <w:t xml:space="preserve"> </w:t>
      </w:r>
    </w:p>
    <w:p w14:paraId="56E8E35F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zCs w:val="24"/>
          <w:lang w:val="ru-RU"/>
        </w:rPr>
      </w:pPr>
      <w:r>
        <w:t>добавление новых врачей;</w:t>
      </w:r>
      <w:r>
        <w:rPr>
          <w:sz w:val="24"/>
        </w:rPr>
        <w:t xml:space="preserve"> </w:t>
      </w:r>
    </w:p>
    <w:p w14:paraId="5CBE6411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удаление из базы данных старых врачей;</w:t>
      </w:r>
      <w:r>
        <w:rPr>
          <w:sz w:val="24"/>
          <w:lang w:val="ru-RU"/>
        </w:rPr>
        <w:t xml:space="preserve"> </w:t>
      </w:r>
    </w:p>
    <w:p w14:paraId="1DDA1E28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управление специальностями;</w:t>
      </w:r>
    </w:p>
    <w:p w14:paraId="707B0961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hd w:val="clear" w:color="auto" w:fill="FF0000"/>
          <w:lang w:val="ru-RU"/>
        </w:rPr>
      </w:pPr>
      <w:r>
        <w:rPr>
          <w:lang w:val="ru-RU"/>
        </w:rPr>
        <w:t>управление направлениями</w:t>
      </w:r>
      <w:r>
        <w:t>.</w:t>
      </w:r>
    </w:p>
    <w:p w14:paraId="2C15D1E3">
      <w:pPr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Информация, хранимая в базе данных информационной системы больницы:</w:t>
      </w:r>
    </w:p>
    <w:p w14:paraId="4AC0BD3F">
      <w:pPr>
        <w:numPr>
          <w:ilvl w:val="0"/>
          <w:numId w:val="5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69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69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881E31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21A1EA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6F1BAE47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8532AE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7ACF691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3580D0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589C702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4AD554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D1AC23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107326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3600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uCmtlr0AAADc&#10;AAAADwAAAGRycy9kb3ducmV2LnhtbEWPQYvCMBSE7wv+h/AEb2uqB9lWo1RB8LRo9Qc8mmdbbF5q&#10;E9uuv94ICx6HmfmGWW0GU4uOWldZVjCbRiCIc6srLhRczvvvHxDOI2usLZOCP3KwWY++Vpho2/OJ&#10;uswXIkDYJaig9L5JpHR5SQbd1DbEwbva1qAPsi2kbrEPcFPLeRQtpMGKw0KJDe1Kym/Zwyi4+aH7&#10;TYvsuY8v2zg/btP+cU+Vmoxn0RKEp8F/wv/tg1awiOfwPhOOgFy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Ka2W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qrmvar4AAADc&#10;AAAADwAAAGRycy9kb3ducmV2LnhtbEWPQWsCMRSE7wX/Q3iCt5pVwdrV6EEsCr3YbaHX181zs+zm&#10;ZU1SXf99Iwg9DjPzDbPa9LYVF/KhdqxgMs5AEJdO11wp+Pp8e16ACBFZY+uYFNwowGY9eFphrt2V&#10;P+hSxEokCIccFZgYu1zKUBqyGMauI07eyXmLMUlfSe3xmuC2ldMsm0uLNacFgx1tDZVN8WsVtLuf&#10;3i+OTWH2x/fm/L3D/csWlRoNJ9kSRKQ+/ocf7YNWMH+dwf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rmva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JVA3Hr4AAADc&#10;AAAADwAAAGRycy9kb3ducmV2LnhtbEWPQWsCMRSE7wX/Q3iCt5pVxNrV6EEsCr3YbaHX181zs+zm&#10;ZU1SXf99Iwg9DjPzDbPa9LYVF/KhdqxgMs5AEJdO11wp+Pp8e16ACBFZY+uYFNwowGY9eFphrt2V&#10;P+hSxEokCIccFZgYu1zKUBqyGMauI07eyXmLMUlfSe3xmuC2ldMsm0uLNacFgx1tDZVN8WsVtLuf&#10;3i+OTWH2x/fm/L3D/csWlRoNJ9kSRKQ+/ocf7YNWMH+dwf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VA3H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ShyShb4AAADc&#10;AAAADwAAAGRycy9kb3ducmV2LnhtbEWPQWsCMRSE7wX/Q3iCt5pV0NrV6EEsCr3YbaHX181zs+zm&#10;ZU1SXf99Iwg9DjPzDbPa9LYVF/KhdqxgMs5AEJdO11wp+Pp8e16ACBFZY+uYFNwowGY9eFphrt2V&#10;P+hSxEokCIccFZgYu1zKUBqyGMauI07eyXmLMUlfSe3xmuC2ldMsm0uLNacFgx1tDZVN8WsVtLuf&#10;3i+OTWH2x/fm/L3D/csWlRoNJ9kSRKQ+/ocf7YNWMH+dwf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hySh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us4M8r4AAADc&#10;AAAADwAAAGRycy9kb3ducmV2LnhtbEWPwW7CMBBE75X6D9ZW6q1x6CHQgOGAqKjEBUKlXrfxEkeJ&#10;16ntQvh7jFSpx9HMvNEsVqPtxZl8aB0rmGQ5COLa6ZYbBZ/H95cZiBCRNfaOScGVAqyWjw8LLLW7&#10;8IHOVWxEgnAoUYGJcSilDLUhiyFzA3HyTs5bjEn6RmqPlwS3vXzN80JabDktGBxobajuql+roN98&#10;j3627yqz3e+6n68NbqdrVOr5aZLPQUQa43/4r/2hFRRvBdzPpCM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s4M8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1YKpab4AAADc&#10;AAAADwAAAGRycy9kb3ducmV2LnhtbEWPQWsCMRSE74L/IbyCN83qQe3W6EEUBS+6LfT6unndLLt5&#10;WZOo23/fCIUeh5n5hlltetuKO/lQO1YwnWQgiEuna64UfLzvx0sQISJrbB2Tgh8KsFkPByvMtXvw&#10;he5FrESCcMhRgYmxy6UMpSGLYeI64uR9O28xJukrqT0+Ety2cpZlc2mx5rRgsKOtobIpblZBu/vq&#10;/fLcFOZwPjXXzx0eFltUavQyzd5AROrjf/ivfdQK5q8LeJ5JR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YKpa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pB09G7oAAADc&#10;AAAADwAAAGRycy9kb3ducmV2LnhtbEVPu27CMBTdK/EP1kXqVhwYeAQMAwKB1IWmlVgv8SWOEl8H&#10;20D69/WA1PHovFeb3rbiQT7UjhWMRxkI4tLpmisFP9/7jzmIEJE1to5JwS8F2KwHbyvMtXvyFz2K&#10;WIkUwiFHBSbGLpcylIYshpHriBN3dd5iTNBXUnt8pnDbykmWTaXFmlODwY62hsqmuFsF7e7S+/mp&#10;Kczh9Nnczjs8zLao1PtwnC1BROrjv/jlPmoF00Vam86kIy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HT0b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y1GYgL4AAADc&#10;AAAADwAAAGRycy9kb3ducmV2LnhtbEWPQWsCMRSE7wX/Q3iCt5q1B6tbowdRFHqxq+D1uXndLLt5&#10;WZNUt/++KQgeh5n5hlmsetuKG/lQO1YwGWcgiEuna64UnI7b1xmIEJE1to5JwS8FWC0HLwvMtbvz&#10;F92KWIkE4ZCjAhNjl0sZSkMWw9h1xMn7dt5iTNJXUnu8J7ht5VuWTaXFmtOCwY7Whsqm+LEK2s2l&#10;97NDU5jd4bO5nje4e1+jUqPhJPsAEamPz/CjvdcKpvM5/J9JR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1GYg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Mec9bLsAAADc&#10;AAAADwAAAGRycy9kb3ducmV2LnhtbEVPu27CMBTdK/EP1kXqVmwYShQwDEUIiroEkFiv4tvYbXyd&#10;xC6Pv6+HSh2Pznu5vvtWXGmILrCG6USBIK6DcdxoOJ+2LwWImJANtoFJw4MirFejpyWWJty4ousx&#10;NSKHcCxRg02pK6WMtSWPcRI64sx9hsFjynBopBnwlsN9K2dKvUqPjnODxY7eLNXfxx+vATe7Kl2K&#10;2WHu3u3H12nb72zRa/08nqoFiET39C/+c++NhrnK8/OZfATk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ec9bL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q8wOnL4AAADc&#10;AAAADwAAAGRycy9kb3ducmV2LnhtbEWPQWsCMRSE74X+h/AK3mqyHqpsjR5EsdCLbgu9vm5eN8tu&#10;XrZJquu/N4LQ4zAz3zDL9eh6caIQW88aiqkCQVx703Kj4fNj97wAEROywd4zabhQhPXq8WGJpfFn&#10;PtKpSo3IEI4larApDaWUsbbkME79QJy9Hx8cpixDI03Ac4a7Xs6UepEOW84LFgfaWKq76s9p6Lff&#10;Y1gcusruD+/d79cW9/MNaj15KtQriERj+g/f229Gw1wVcDuTj4B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8wOn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rnkGgL4AAADc&#10;AAAADwAAAGRycy9kb3ducmV2LnhtbEWPT2sCMRTE7wW/Q3iCt5q4B122Rg8tYhUv/gGvj83rZnXz&#10;sm5Std++EQSPw8z8hpnO764RV+pC7VnDaKhAEJfe1FxpOOwX7zmIEJENNp5Jwx8FmM96b1MsjL/x&#10;lq67WIkE4VCgBhtjW0gZSksOw9C3xMn78Z3DmGRXSdPhLcFdIzOlxtJhzWnBYkuflsrz7tdpwK/l&#10;Nh7zbD2pV3Zz2i8uS5tftB70R+oDRKR7fIWf7W+jYaIyeJxJR0DO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kGg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l3zyLL0AAADc&#10;AAAADwAAAGRycy9kb3ducmV2LnhtbEWPQWvCQBSE70L/w/IKvYjupgUtaTaCQkGKl1rB6yP7TEKz&#10;b0P2Jdp/3xUKPQ4z8w1TbG6+UxMNsQ1sIVsaUMRVcC3XFk5f74tXUFGQHXaBycIPRdiUD7MCcxeu&#10;/EnTUWqVIBxztNCI9LnWsWrIY1yGnjh5lzB4lCSHWrsBrwnuO/1szEp7bDktNNjTrqHq+zh6C9P5&#10;fNjSadTZhLKe7z9GaVdk7dNjZt5ACd3kP/zX3jsLa/MC9zPpCO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fPI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2881E31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GJVqWL0AAADc&#10;AAAADwAAAGRycy9kb3ducmV2LnhtbEWPQWvCQBSE70L/w/IKvYjuphQtaTaCQkGKl1rB6yP7TEKz&#10;b0P2Jdp/3xUKPQ4z8w1TbG6+UxMNsQ1sIVsaUMRVcC3XFk5f74tXUFGQHXaBycIPRdiUD7MCcxeu&#10;/EnTUWqVIBxztNCI9LnWsWrIY1yGnjh5lzB4lCSHWrsBrwnuO/1szEp7bDktNNjTrqHq+zh6C9P5&#10;fNjSadTZhLKe7z9GaVdk7dNjZt5ACd3kP/zX3jsLa/MC9zPpCO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lWp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321A1EA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6F1BAE47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d9nPw70AAADc&#10;AAAADwAAAGRycy9kb3ducmV2LnhtbEWPQWvCQBSE70L/w/IKvYjuplAtaTaCQkGKl1rB6yP7TEKz&#10;b0P2Jdp/3xUKPQ4z8w1TbG6+UxMNsQ1sIVsaUMRVcC3XFk5f74tXUFGQHXaBycIPRdiUD7MCcxeu&#10;/EnTUWqVIBxztNCI9LnWsWrIY1yGnjh5lzB4lCSHWrsBrwnuO/1szEp7bDktNNjTrqHq+zh6C9P5&#10;fNjSadTZhLKe7z9GaVdk7dNjZt5ACd3kP/zX3jsLa/MC9zPpCO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2c/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D8532AE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hwtRtLwAAADc&#10;AAAADwAAAGRycy9kb3ducmV2LnhtbEWPQWvCQBSE70L/w/IKXqTuxkOU1FVooSDSS1Xw+sg+k2D2&#10;bci+RPvv3ULB4zAz3zDr7d23aqQ+NoEtZHMDirgMruHKwun49bYCFQXZYRuYLPxShO3mZbLGwoUb&#10;/9B4kEolCMcCLdQiXaF1LGvyGOehI07eJfQeJcm+0q7HW4L7Vi+MybXHhtNCjR191lReD4O3MJ7P&#10;3x90GnQ2oixnu/0gTU7WTl8z8w5K6C7P8H975ywsTQ5/Z9IR0J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LUb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7ACF691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6Ef0L7wAAADc&#10;AAAADwAAAGRycy9kb3ducmV2LnhtbEWPQWvCQBSE74X+h+UVeil1Nx6MpK5CC4KIF63g9ZF9JsHs&#10;25B9ifrvu4LQ4zAz3zCL1c23aqQ+NoEtZBMDirgMruHKwvF3/TkHFQXZYRuYLNwpwmr5+rLAwoUr&#10;72k8SKUShGOBFmqRrtA6ljV5jJPQESfvHHqPkmRfadfjNcF9q6fGzLTHhtNCjR391FReDoO3MJ5O&#10;u286DjobUfKPzXaQZkbWvr9l5guU0E3+w8/2xlnITQ6PM+kI6O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H9C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3580D0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589C702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mdhgXbkAAADc&#10;AAAADwAAAGRycy9kb3ducmV2LnhtbEVPS4vCMBC+L/gfwgheFk3qQaUaBQVBlr34AK9DM7bFZlKa&#10;aXX//eawsMeP773ZvX2jBupiHdhCNjOgiIvgai4t3K7H6QpUFGSHTWCy8EMRdtvRxwZzF158puEi&#10;pUohHHO0UIm0udaxqMhjnIWWOHGP0HmUBLtSuw5fKdw3em7MQnusOTVU2NKhouJ56b2F4X7/3tOt&#10;19mAsvw8ffVSL8jayTgza1BCb/kX/7lPzsLSpLXpTDoCevs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nYYF2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34AD554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9pTFxr0AAADc&#10;AAAADwAAAGRycy9kb3ducmV2LnhtbEWPT2vCQBTE7wW/w/IKXoruxoN/UlfBQkGkl6rg9ZF9TUKz&#10;b0P2Jeq3d4VCj8PM/IZZb2++UQN1sQ5sIZsaUMRFcDWXFs6nz8kSVBRkh01gsnCnCNvN6GWNuQtX&#10;/qbhKKVKEI45WqhE2lzrWFTkMU5DS5y8n9B5lCS7UrsOrwnuGz0zZq491pwWKmzpo6Li99h7C8Pl&#10;8rWjc6+zAWXxtj/0Us/J2vFrZt5BCd3kP/zX3jsLC7OC55l0BPTm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lMX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ED1AC23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4nf6hrkAAADc&#10;AAAADwAAAGRycy9kb3ducmV2LnhtbEVPS4vCMBC+C/sfwizsRTTtHlS6pgUXFkS8+ACvQzPbFptJ&#10;aaZV/705CB4/vve6uLtWjdSHxrOBdJ6AIi69bbgycD79zVaggiBbbD2TgQcFKPKPyRoz6298oPEo&#10;lYohHDI0UIt0mdahrMlhmPuOOHL/vncoEfaVtj3eYrhr9XeSLLTDhmNDjR391lRej4MzMF4u+w2d&#10;B52OKMvpdjdIsyBjvj7T5AeU0F3e4pd7aw0s0zg/nolHQO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J3+oa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B107326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lang w:val="ru-RU"/>
        </w:rPr>
        <w:t>сведения о врачах;</w:t>
      </w:r>
      <w:r>
        <w:rPr>
          <w:sz w:val="24"/>
          <w:lang w:val="ru-RU"/>
        </w:rPr>
        <w:t xml:space="preserve"> </w:t>
      </w:r>
    </w:p>
    <w:p w14:paraId="21BF3FC6">
      <w:pPr>
        <w:numPr>
          <w:ilvl w:val="0"/>
          <w:numId w:val="6"/>
        </w:numPr>
        <w:tabs>
          <w:tab w:val="left" w:pos="851"/>
        </w:tabs>
        <w:spacing w:after="0" w:line="360" w:lineRule="auto"/>
        <w:ind w:left="0" w:right="0" w:firstLine="567"/>
        <w:rPr>
          <w:szCs w:val="28"/>
          <w:lang w:val="ru-RU"/>
        </w:rPr>
      </w:pPr>
      <w:r>
        <w:rPr>
          <w:lang w:val="ru-RU"/>
        </w:rPr>
        <w:t>информация о специальностях;</w:t>
      </w:r>
      <w:r>
        <w:rPr>
          <w:sz w:val="24"/>
          <w:lang w:val="ru-RU"/>
        </w:rPr>
        <w:t xml:space="preserve"> </w:t>
      </w:r>
    </w:p>
    <w:p w14:paraId="4C4AB085">
      <w:pPr>
        <w:numPr>
          <w:ilvl w:val="0"/>
          <w:numId w:val="6"/>
        </w:numPr>
        <w:tabs>
          <w:tab w:val="left" w:pos="851"/>
        </w:tabs>
        <w:spacing w:after="0" w:line="360" w:lineRule="auto"/>
        <w:ind w:left="0" w:right="0" w:firstLine="567"/>
        <w:rPr>
          <w:szCs w:val="28"/>
          <w:lang w:val="ru-RU"/>
        </w:rPr>
      </w:pPr>
      <w:r>
        <w:rPr>
          <w:szCs w:val="28"/>
          <w:lang w:val="ru-RU"/>
        </w:rPr>
        <w:t>информация о записях на прием;</w:t>
      </w:r>
    </w:p>
    <w:p w14:paraId="7240CE7C">
      <w:pPr>
        <w:numPr>
          <w:ilvl w:val="0"/>
          <w:numId w:val="6"/>
        </w:numPr>
        <w:tabs>
          <w:tab w:val="left" w:pos="851"/>
        </w:tabs>
        <w:spacing w:after="0" w:line="360" w:lineRule="auto"/>
        <w:ind w:left="0" w:right="0" w:firstLine="567"/>
        <w:rPr>
          <w:szCs w:val="28"/>
          <w:lang w:val="ru-RU"/>
        </w:rPr>
      </w:pPr>
      <w:r>
        <w:rPr>
          <w:szCs w:val="28"/>
          <w:lang w:val="ru-RU"/>
        </w:rPr>
        <w:t>информация о электронной медицинской карте;</w:t>
      </w:r>
    </w:p>
    <w:p w14:paraId="0CAF6D8C">
      <w:pPr>
        <w:numPr>
          <w:ilvl w:val="0"/>
          <w:numId w:val="6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szCs w:val="28"/>
          <w:lang w:val="ru-RU"/>
        </w:rPr>
        <w:t>информация о направлениях;</w:t>
      </w:r>
    </w:p>
    <w:p w14:paraId="42348296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 xml:space="preserve">сведения </w:t>
      </w:r>
      <w:r>
        <w:rPr>
          <w:lang w:val="ru-RU"/>
        </w:rPr>
        <w:t>о</w:t>
      </w:r>
      <w:r>
        <w:t xml:space="preserve"> посетител</w:t>
      </w:r>
      <w:r>
        <w:rPr>
          <w:lang w:val="ru-RU"/>
        </w:rPr>
        <w:t>ях</w:t>
      </w:r>
      <w:r>
        <w:t>.</w:t>
      </w:r>
      <w:r>
        <w:rPr>
          <w:sz w:val="24"/>
        </w:rPr>
        <w:t xml:space="preserve"> </w:t>
      </w:r>
    </w:p>
    <w:p w14:paraId="2409309A">
      <w:pPr>
        <w:spacing w:after="0" w:line="360" w:lineRule="auto"/>
        <w:ind w:left="0" w:right="0" w:firstLine="567"/>
      </w:pPr>
      <w:r>
        <w:t>Основные сущности:</w:t>
      </w:r>
      <w:r>
        <w:rPr>
          <w:sz w:val="24"/>
        </w:rPr>
        <w:t xml:space="preserve"> </w:t>
      </w:r>
    </w:p>
    <w:p w14:paraId="7A4D3A9E">
      <w:pPr>
        <w:numPr>
          <w:ilvl w:val="0"/>
          <w:numId w:val="7"/>
        </w:numPr>
        <w:tabs>
          <w:tab w:val="left" w:pos="851"/>
        </w:tabs>
        <w:spacing w:after="0" w:line="360" w:lineRule="auto"/>
        <w:ind w:left="0" w:right="0" w:firstLine="567"/>
      </w:pPr>
      <w:r>
        <w:t>посетители;</w:t>
      </w:r>
      <w:r>
        <w:rPr>
          <w:sz w:val="24"/>
        </w:rPr>
        <w:t xml:space="preserve"> </w:t>
      </w:r>
    </w:p>
    <w:p w14:paraId="09266D3D">
      <w:pPr>
        <w:numPr>
          <w:ilvl w:val="0"/>
          <w:numId w:val="7"/>
        </w:numPr>
        <w:tabs>
          <w:tab w:val="left" w:pos="851"/>
        </w:tabs>
        <w:spacing w:after="0" w:line="360" w:lineRule="auto"/>
        <w:ind w:left="0" w:right="0" w:firstLine="567"/>
      </w:pPr>
      <w:r>
        <w:t>карточка;</w:t>
      </w:r>
      <w:r>
        <w:rPr>
          <w:sz w:val="24"/>
        </w:rPr>
        <w:t xml:space="preserve"> </w:t>
      </w:r>
    </w:p>
    <w:p w14:paraId="3E963C24">
      <w:pPr>
        <w:numPr>
          <w:ilvl w:val="0"/>
          <w:numId w:val="7"/>
        </w:numPr>
        <w:tabs>
          <w:tab w:val="left" w:pos="851"/>
        </w:tabs>
        <w:spacing w:after="0" w:line="360" w:lineRule="auto"/>
        <w:ind w:left="0" w:right="0" w:firstLine="567"/>
      </w:pPr>
      <w:r>
        <w:t>врачи;</w:t>
      </w:r>
      <w:r>
        <w:rPr>
          <w:sz w:val="24"/>
        </w:rPr>
        <w:t xml:space="preserve"> </w:t>
      </w:r>
    </w:p>
    <w:p w14:paraId="7D30796B">
      <w:pPr>
        <w:numPr>
          <w:ilvl w:val="0"/>
          <w:numId w:val="7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специал</w:t>
      </w:r>
      <w:r>
        <w:rPr>
          <w:lang w:val="ru-RU"/>
        </w:rPr>
        <w:t>ьность</w:t>
      </w:r>
      <w:r>
        <w:t>;</w:t>
      </w:r>
      <w:r>
        <w:rPr>
          <w:sz w:val="24"/>
        </w:rPr>
        <w:t xml:space="preserve"> </w:t>
      </w:r>
    </w:p>
    <w:p w14:paraId="1A59C390">
      <w:pPr>
        <w:numPr>
          <w:ilvl w:val="0"/>
          <w:numId w:val="7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направления</w:t>
      </w:r>
      <w:r>
        <w:t>;</w:t>
      </w:r>
    </w:p>
    <w:p w14:paraId="5C2BCC26">
      <w:pPr>
        <w:numPr>
          <w:ilvl w:val="0"/>
          <w:numId w:val="7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записи.</w:t>
      </w:r>
      <w:r>
        <w:rPr>
          <w:sz w:val="24"/>
        </w:rPr>
        <w:t xml:space="preserve"> </w:t>
      </w:r>
    </w:p>
    <w:p w14:paraId="720AFA36">
      <w:pPr>
        <w:spacing w:after="0" w:line="360" w:lineRule="auto"/>
        <w:ind w:left="0" w:right="0" w:firstLine="567"/>
      </w:pPr>
      <w:r>
        <w:rPr>
          <w:lang w:val="ru-RU"/>
        </w:rPr>
        <w:t>Для того чтобы прикрепиться к больнице пациент указывает следующие данные:</w:t>
      </w:r>
      <w:r>
        <w:rPr>
          <w:sz w:val="24"/>
          <w:lang w:val="ru-RU"/>
        </w:rPr>
        <w:t xml:space="preserve"> </w:t>
      </w:r>
    </w:p>
    <w:p w14:paraId="0486B88E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>код посетителя;</w:t>
      </w:r>
      <w:r>
        <w:rPr>
          <w:sz w:val="24"/>
        </w:rPr>
        <w:t xml:space="preserve"> </w:t>
      </w:r>
    </w:p>
    <w:p w14:paraId="4B582E5C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>почта;</w:t>
      </w:r>
      <w:r>
        <w:rPr>
          <w:sz w:val="24"/>
        </w:rPr>
        <w:t xml:space="preserve"> </w:t>
      </w:r>
    </w:p>
    <w:p w14:paraId="5A531EA2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>фамилия;</w:t>
      </w:r>
      <w:r>
        <w:rPr>
          <w:sz w:val="24"/>
        </w:rPr>
        <w:t xml:space="preserve"> </w:t>
      </w:r>
    </w:p>
    <w:p w14:paraId="0E4A4625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 xml:space="preserve">имя; </w:t>
      </w:r>
    </w:p>
    <w:p w14:paraId="069D69E4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отчество;</w:t>
      </w:r>
      <w:r>
        <w:rPr>
          <w:sz w:val="24"/>
        </w:rPr>
        <w:t xml:space="preserve"> </w:t>
      </w:r>
    </w:p>
    <w:p w14:paraId="199C7F23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полис</w:t>
      </w:r>
      <w:r>
        <w:t xml:space="preserve">; </w:t>
      </w:r>
    </w:p>
    <w:p w14:paraId="0CB90E56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паспорт;</w:t>
      </w:r>
    </w:p>
    <w:p w14:paraId="547870E5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город;</w:t>
      </w:r>
    </w:p>
    <w:p w14:paraId="43BA93DC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пароль;</w:t>
      </w:r>
    </w:p>
    <w:p w14:paraId="417A8C93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z w:val="24"/>
          <w:lang w:val="ru-RU"/>
        </w:rPr>
      </w:pPr>
      <w:r>
        <w:t>дата рождения.</w:t>
      </w:r>
      <w:r>
        <w:rPr>
          <w:sz w:val="24"/>
        </w:rPr>
        <w:t xml:space="preserve"> </w:t>
      </w:r>
    </w:p>
    <w:p w14:paraId="2E052FF9">
      <w:pPr>
        <w:spacing w:after="0" w:line="360" w:lineRule="auto"/>
        <w:ind w:left="0" w:right="0" w:firstLine="567"/>
      </w:pPr>
      <w:r>
        <w:rPr>
          <w:szCs w:val="24"/>
          <w:lang w:val="ru-RU"/>
        </w:rPr>
        <w:t>После того как пациент прикрепился к больнице, у него открывается возможность за</w:t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67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67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F27A78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FAC583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3CE9EE76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BB064B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268208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FD2556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B2A9A49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9350AD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F18BF4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7813E5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2576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CCVLbL0AAADc&#10;AAAADwAAAGRycy9kb3ducmV2LnhtbEWPQYvCMBSE78L+h/AW9qapHtRWo9QFYU+i1R/waN62xeal&#10;28S26683guBxmJlvmPV2MLXoqHWVZQXTSQSCOLe64kLB5bwfL0E4j6yxtkwK/snBdvMxWmOibc8n&#10;6jJfiABhl6CC0vsmkdLlJRl0E9sQB+/XtgZ9kG0hdYt9gJtazqJoLg1WHBZKbOi7pPya3YyCqx+6&#10;Q1pk93182cX5cZf2t79Uqa/PabQC4Wnw7/Cr/aMVzBczeJ4JR0B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JUts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GrVJkL0AAADc&#10;AAAADwAAAGRycy9kb3ducmV2LnhtbEWPQWsCMRSE70L/Q3iF3jRrCyqr0YMoFnqxq9Dr6+a5WXbz&#10;siaprv/eFASPw8x8wyxWvW3FhXyoHSsYjzIQxKXTNVcKjoftcAYiRGSNrWNScKMAq+XLYIG5dlf+&#10;pksRK5EgHHJUYGLscilDachiGLmOOHkn5y3GJH0ltcdrgttWvmfZRFqsOS0Y7GhtqGyKP6ug3fz2&#10;frZvCrPbfzXnnw3upmtU6u11nM1BROrjM/xof2oFk+kH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tUmQ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lVzR5L0AAADc&#10;AAAADwAAAGRycy9kb3ducmV2LnhtbEWPQWsCMRSE70L/Q3iF3jRrKSqr0YMoFnqxq9Dr6+a5WXbz&#10;siaprv/eFASPw8x8wyxWvW3FhXyoHSsYjzIQxKXTNVcKjoftcAYiRGSNrWNScKMAq+XLYIG5dlf+&#10;pksRK5EgHHJUYGLscilDachiGLmOOHkn5y3GJH0ltcdrgttWvmfZRFqsOS0Y7GhtqGyKP6ug3fz2&#10;frZvCrPbfzXnnw3upmtU6u11nM1BROrjM/xof2oFk+kH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XNHk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+hB0f70AAADc&#10;AAAADwAAAGRycy9kb3ducmV2LnhtbEWPQWsCMRSE70L/Q3iF3jRroSqr0YMoFnqxq9Dr6+a5WXbz&#10;siaprv/eFASPw8x8wyxWvW3FhXyoHSsYjzIQxKXTNVcKjoftcAYiRGSNrWNScKMAq+XLYIG5dlf+&#10;pksRK5EgHHJUYGLscilDachiGLmOOHkn5y3GJH0ltcdrgttWvmfZRFqsOS0Y7GhtqGyKP6ug3fz2&#10;frZvCrPbfzXnnw3upmtU6u11nM1BROrjM/xof2oFk+kH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EHR/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CsLqCL0AAADc&#10;AAAADwAAAGRycy9kb3ducmV2LnhtbEWPQWsCMRSE74L/ITyhN83awypbowdRFLzYrdDr6+Z1s+zm&#10;ZU1S3f77RhB6HGbmG2a1GWwnbuRD41jBfJaBIK6cbrhWcPnYT5cgQkTW2DkmBb8UYLMej1ZYaHfn&#10;d7qVsRYJwqFABSbGvpAyVIYshpnriZP37bzFmKSvpfZ4T3Dbydcsy6XFhtOCwZ62hqq2/LEKut3X&#10;4JfntjSH86m9fu7wsNiiUi+TefYGItIQ/8PP9lEryBc5PM6kIy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uoI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ZY5Pk70AAADc&#10;AAAADwAAAGRycy9kb3ducmV2LnhtbEWPQWsCMRSE7wX/Q3hCbzVrD65sjR7EouBFV6HX183rZtnN&#10;yzZJdfvvjSB4HGbmG2axGmwnLuRD41jBdJKBIK6cbrhWcD59vs1BhIissXNMCv4pwGo5ellgod2V&#10;j3QpYy0ShEOBCkyMfSFlqAxZDBPXEyfvx3mLMUlfS+3xmuC2k+9ZNpMWG04LBntaG6ra8s8q6Dbf&#10;g58f2tJsD/v292uD23yNSr2Op9kHiEhDfIYf7Z1WMMtzuJ9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jk+T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FBHb4boAAADc&#10;AAAADwAAAGRycy9kb3ducmV2LnhtbEVPPW/CMBDdkfofrENiA4cOgFIMA6ICiQVCpa7X+IijxOfU&#10;NhD+PR6QGJ/e93Ld21bcyIfasYLpJANBXDpdc6Xg5/w9XoAIEVlj65gUPCjAevUxWGKu3Z1PdCti&#10;JVIIhxwVmBi7XMpQGrIYJq4jTtzFeYsxQV9J7fGewm0rP7NsJi3WnBoMdrQxVDbF1Spot3+9Xxyb&#10;wuyOh+b/d4u7+QaVGg2n2ReISH18i1/uvVYwm6e16Uw6AnL1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Edvh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e11+er4AAADc&#10;AAAADwAAAGRycy9kb3ducmV2LnhtbEWPQWsCMRSE74L/IbyCN83qQe3W6EEUBS+6LfT6unndLLt5&#10;WZOo23/fCIUeh5n5hlltetuKO/lQO1YwnWQgiEuna64UfLzvx0sQISJrbB2Tgh8KsFkPByvMtXvw&#10;he5FrESCcMhRgYmxy6UMpSGLYeI64uR9O28xJukrqT0+Ety2cpZlc2mx5rRgsKOtobIpblZBu/vq&#10;/fLcFOZwPjXXzx0eFltUavQyzd5AROrjf/ivfdQK5otXeJ5JR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11+e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KtUxq7kAAADc&#10;AAAADwAAAGRycy9kb3ducmV2LnhtbEVPuY7CMBDtkfgHa5DowIECooChWIQ4RANBoh3Fs3F243GI&#10;zfX3uECifHr3fPm0tbhT6yvHCkbDBARx4XTFpYJzvh6kIHxA1lg7JgUv8rBcdDtzzLR78JHup1CK&#10;GMI+QwUmhCaT0heGLPqha4gj9+taiyHCtpS6xUcMt7UcJ8lEWqw4Nhhs6MdQ8X+6WQW42hzDJR3v&#10;p9XOHP7y9XVj0qtS/d4omYEI9Axf8ce91QomaZwfz8QjIB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rVMau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sP4CW74AAADc&#10;AAAADwAAAGRycy9kb3ducmV2LnhtbEWPQWvCQBSE74X+h+UJvdVNerAhdfUgFgu92Ch4fc0+syHZ&#10;t+nuVuO/dwXB4zAz3zDz5Wh7cSIfWscK8mkGgrh2uuVGwX73+VqACBFZY++YFFwowHLx/DTHUrsz&#10;/9Cpio1IEA4lKjAxDqWUoTZkMUzdQJy8o/MWY5K+kdrjOcFtL9+ybCYttpwWDA60MlR31b9V0K9/&#10;R19su8pstt/d32GNm/cVKvUyybMPEJHG+Ajf219awazI4XYmHQG5u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4CW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tUsKR70AAADc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wyyF/zPxCMjJ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SwpH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jE7+67wAAADc&#10;AAAADwAAAGRycy9kb3ducmV2LnhtbEWPQWvCQBSE7wX/w/IEL0U3qZBKdBUUClJ60QpeH9lnEsy+&#10;DdmXqP++WxA8DjPzDbPa3F2jBupC7dlAOktAERfe1lwaOP1+TReggiBbbDyTgQcF2KxHbyvMrb/x&#10;gYajlCpCOORooBJpc61DUZHDMPMtcfQuvnMoUXalth3eItw1+iNJMu2w5rhQYUu7iorrsXcGhvP5&#10;Z0unXqcDyuf7/ruXOiNjJuM0WYISussr/GzvrYFsMY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O/u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1F27A78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A6dmn7wAAADc&#10;AAAADwAAAGRycy9kb3ducmV2LnhtbEWPQWvCQBSE7wX/w/IEL0U3KZJKdBUUClJ60QpeH9lnEsy+&#10;DdmXqP++WxA8DjPzDbPa3F2jBupC7dlAOktAERfe1lwaOP1+TReggiBbbDyTgQcF2KxHbyvMrb/x&#10;gYajlCpCOORooBJpc61DUZHDMPMtcfQuvnMoUXalth3eItw1+iNJMu2w5rhQYUu7iorrsXcGhvP5&#10;Z0unXqcDyuf7/ruXOiNjJuM0WYISussr/GzvrYFsMY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nZp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7FAC583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3CE9EE76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bOvDBLwAAADc&#10;AAAADwAAAGRycy9kb3ducmV2LnhtbEWPQWvCQBSE7wX/w/IEL0U3KZhKdBUUClJ60QpeH9lnEsy+&#10;DdmXqP++WxA8DjPzDbPa3F2jBupC7dlAOktAERfe1lwaOP1+TReggiBbbDyTgQcF2KxHbyvMrb/x&#10;gYajlCpCOORooBJpc61DUZHDMPMtcfQuvnMoUXalth3eItw1+iNJMu2w5rhQYUu7iorrsXcGhvP5&#10;Z0unXqcDyuf7/ruXOiNjJuM0WYISussr/GzvrYFsMYf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zrww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ABB064B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nDldc7wAAADc&#10;AAAADwAAAGRycy9kb3ducmV2LnhtbEWPwYrCQBBE74L/MLTgRXQSD1Gio6AgyLKXVcFrk2mTYKYn&#10;ZDrR/fudhYU9FlX1itru365RA3Wh9mwgXSSgiAtvay4N3K6n+RpUEGSLjWcy8E0B9rvxaIu59S/+&#10;ouEipYoQDjkaqETaXOtQVOQwLHxLHL2H7xxKlF2pbYevCHeNXiZJph3WHBcqbOlYUfG89M7AcL9/&#10;HujW63RAWc3OH73UGRkznaTJBpTQW/7Df+2zNZCtM/g9E4+A3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5XX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E268208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83X46LwAAADc&#10;AAAADwAAAGRycy9kb3ducmV2LnhtbEWPzYrCQBCE74LvMLTgRdZJ9hAl6ygoLMiyF3/Aa5Npk2Cm&#10;J2Q60X17Z0HwWFTVV9Rq83CNGqgLtWcD6TwBRVx4W3Np4Hz6/liCCoJssfFMBv4owGY9Hq0wt/7O&#10;BxqOUqoI4ZCjgUqkzbUORUUOw9y3xNG7+s6hRNmV2nZ4j3DX6M8kybTDmuNChS3tKipux94ZGC6X&#10;3y2de50OKIvZ/qeXOiNjppM0+QIl9JB3+NXeWwPZcgH/Z+IR0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N1+O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7FD2556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B2A9A49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gupsmrkAAADc&#10;AAAADwAAAGRycy9kb3ducmV2LnhtbEVPTYvCMBC9C/sfwgh7EU3roSvVKLggiOxFt+B1aMa22ExK&#10;M6367zeHBY+P973ZPV2rRupD49lAukhAEZfeNlwZKH4P8xWoIMgWW89k4EUBdtuPyQZz6x98pvEi&#10;lYohHHI0UIt0udahrMlhWPiOOHI33zuUCPtK2x4fMdy1epkkmXbYcGyosaPvmsr7ZXAGxuv1Z0/F&#10;oNMR5Wt2PA3SZGTM5zRN1qCEnvIW/7uP1kC2imvjmXgE9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LqbJ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9350AD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7abJAbwAAADc&#10;AAAADwAAAGRycy9kb3ducmV2LnhtbEWPQWvCQBSE7wX/w/IEL0U36SHa6CooFKT0ohW8PrLPJJh9&#10;G7IvUf99tyB4HGbmG2a1ubtGDdSF2rOBdJaAIi68rbk0cPr9mi5ABUG22HgmAw8KsFmP3laYW3/j&#10;Aw1HKVWEcMjRQCXS5lqHoiKHYeZb4uhdfOdQouxKbTu8Rbhr9EeSZNphzXGhwpZ2FRXXY+8MDOfz&#10;z5ZOvU4HlPn7/ruXOiNjJuM0WYISussr/GzvrYFs8Qn/Z+IR0O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2myQ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7F18BF4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+UX2QboAAADc&#10;AAAADwAAAGRycy9kb3ducmV2LnhtbEVPS0vDQBC+C/6HZQpexG7iIda024KCEKQX00KvQ3aahGZn&#10;Q3by8N+7B6HHj++9OyyuUxMNofVsIF0noIgrb1uuDZxPXy8bUEGQLXaeycAvBTjsHx92mFs/8w9N&#10;pdQqhnDI0UAj0udah6ohh2Hte+LIXf3gUCIcam0HnGO46/RrkmTaYcuxocGePhuqbuXoDEyXy/GD&#10;zqNOJ5S35+J7lDYjY55WabIFJbTIXfzvLqyB7D3Oj2fiEdD7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RfZ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57813E5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Cs w:val="24"/>
          <w:lang w:val="ru-RU"/>
        </w:rPr>
        <w:t>писи на приём к врачам. Для этого нужно ознакомиться со списком направлений специалистов, где каждое направление характеризуется:</w:t>
      </w:r>
    </w:p>
    <w:p w14:paraId="6C6517F4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 xml:space="preserve">код </w:t>
      </w:r>
      <w:r>
        <w:rPr>
          <w:lang w:val="ru-RU"/>
        </w:rPr>
        <w:t>направления</w:t>
      </w:r>
      <w:r>
        <w:t xml:space="preserve">; </w:t>
      </w:r>
    </w:p>
    <w:p w14:paraId="5FCC71B3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 xml:space="preserve">описание </w:t>
      </w:r>
      <w:r>
        <w:rPr>
          <w:lang w:val="ru-RU"/>
        </w:rPr>
        <w:t>направления</w:t>
      </w:r>
      <w:r>
        <w:t xml:space="preserve">; </w:t>
      </w:r>
    </w:p>
    <w:p w14:paraId="2FCB1B87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 xml:space="preserve">изображение; </w:t>
      </w:r>
    </w:p>
    <w:p w14:paraId="6555A2BA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zCs w:val="28"/>
          <w:lang w:val="ru-RU"/>
        </w:rPr>
      </w:pPr>
      <w:r>
        <w:t xml:space="preserve">название </w:t>
      </w:r>
      <w:r>
        <w:rPr>
          <w:lang w:val="ru-RU"/>
        </w:rPr>
        <w:t>направления.</w:t>
      </w:r>
    </w:p>
    <w:p w14:paraId="3D9CFB21">
      <w:pPr>
        <w:spacing w:after="0" w:line="360" w:lineRule="auto"/>
        <w:ind w:left="0" w:right="0" w:firstLine="567"/>
      </w:pPr>
      <w:r>
        <w:rPr>
          <w:szCs w:val="28"/>
          <w:lang w:val="ru-RU"/>
        </w:rPr>
        <w:t xml:space="preserve">Так же пациент может посмотреть список врачей, который принимает в больнице, и каждый врач характеризуется: </w:t>
      </w:r>
    </w:p>
    <w:p w14:paraId="269C34F3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</w:pPr>
      <w:r>
        <w:t>код врача;</w:t>
      </w:r>
      <w:r>
        <w:rPr>
          <w:sz w:val="24"/>
        </w:rPr>
        <w:t xml:space="preserve"> </w:t>
      </w:r>
    </w:p>
    <w:p w14:paraId="2BA5831C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специальност</w:t>
      </w:r>
      <w:r>
        <w:rPr>
          <w:lang w:val="ru-RU"/>
        </w:rPr>
        <w:t>ь</w:t>
      </w:r>
      <w:r>
        <w:t>;</w:t>
      </w:r>
      <w:r>
        <w:rPr>
          <w:sz w:val="24"/>
        </w:rPr>
        <w:t xml:space="preserve"> </w:t>
      </w:r>
    </w:p>
    <w:p w14:paraId="6C9B9E36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фамилия </w:t>
      </w:r>
      <w:r>
        <w:t>врача;</w:t>
      </w:r>
    </w:p>
    <w:p w14:paraId="313A23CC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имя;</w:t>
      </w:r>
    </w:p>
    <w:p w14:paraId="1C98C97D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отчество;</w:t>
      </w:r>
      <w:r>
        <w:t xml:space="preserve"> </w:t>
      </w:r>
    </w:p>
    <w:p w14:paraId="6E3AB30D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почта;</w:t>
      </w:r>
    </w:p>
    <w:p w14:paraId="1A694119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пароль;</w:t>
      </w:r>
    </w:p>
    <w:p w14:paraId="30D168C2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изображение</w:t>
      </w:r>
      <w:r>
        <w:rPr>
          <w:lang w:val="ru-RU"/>
        </w:rPr>
        <w:t>.</w:t>
      </w:r>
    </w:p>
    <w:p w14:paraId="36D631F9">
      <w:pPr>
        <w:tabs>
          <w:tab w:val="left" w:pos="851"/>
        </w:tabs>
        <w:spacing w:after="0" w:line="360" w:lineRule="auto"/>
        <w:ind w:left="567" w:right="0" w:firstLine="0"/>
      </w:pPr>
      <w:r>
        <w:rPr>
          <w:lang w:val="ru-RU"/>
        </w:rPr>
        <w:t>У каждого врача есть специальность которая характеризуется:</w:t>
      </w:r>
    </w:p>
    <w:p w14:paraId="5498B608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 xml:space="preserve">код </w:t>
      </w:r>
      <w:r>
        <w:rPr>
          <w:lang w:val="ru-RU"/>
        </w:rPr>
        <w:t>специальности</w:t>
      </w:r>
      <w:r>
        <w:t>;</w:t>
      </w:r>
      <w:r>
        <w:rPr>
          <w:sz w:val="24"/>
        </w:rPr>
        <w:t xml:space="preserve"> </w:t>
      </w:r>
    </w:p>
    <w:p w14:paraId="00875196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название специальности</w:t>
      </w:r>
      <w:r>
        <w:t>;</w:t>
      </w:r>
      <w:r>
        <w:rPr>
          <w:sz w:val="24"/>
        </w:rPr>
        <w:t xml:space="preserve"> </w:t>
      </w:r>
    </w:p>
    <w:p w14:paraId="65C273C3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код направления.</w:t>
      </w:r>
    </w:p>
    <w:p w14:paraId="12080594">
      <w:pPr>
        <w:spacing w:after="1" w:line="360" w:lineRule="auto"/>
        <w:ind w:left="0" w:right="0" w:firstLine="567"/>
        <w:rPr>
          <w:lang w:val="ru-RU"/>
        </w:rPr>
      </w:pPr>
      <w:r>
        <w:rPr>
          <w:lang w:val="ru-RU"/>
        </w:rPr>
        <w:t>После того как пациент выбрал нужного врача он оформляет запись на определенную дату и время, к определенному врачу. О записях хранятся следующие сведения:</w:t>
      </w:r>
    </w:p>
    <w:p w14:paraId="65E911C9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номер</w:t>
      </w:r>
      <w:r>
        <w:t xml:space="preserve"> записи;</w:t>
      </w:r>
      <w:r>
        <w:rPr>
          <w:sz w:val="24"/>
        </w:rPr>
        <w:t xml:space="preserve"> </w:t>
      </w:r>
    </w:p>
    <w:p w14:paraId="3EC09229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</w:pPr>
      <w:r>
        <w:t>врач;</w:t>
      </w:r>
      <w:r>
        <w:rPr>
          <w:sz w:val="24"/>
        </w:rPr>
        <w:t xml:space="preserve"> </w:t>
      </w:r>
    </w:p>
    <w:p w14:paraId="05F4C011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медицинская карта пациента</w:t>
      </w:r>
      <w:r>
        <w:t>;</w:t>
      </w:r>
      <w:r>
        <w:rPr>
          <w:sz w:val="24"/>
        </w:rPr>
        <w:t xml:space="preserve"> </w:t>
      </w:r>
    </w:p>
    <w:p w14:paraId="3BEB8B0D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</w:pPr>
      <w:r>
        <w:t>дата записи;</w:t>
      </w:r>
      <w:r>
        <w:rPr>
          <w:sz w:val="24"/>
        </w:rPr>
        <w:t xml:space="preserve"> </w:t>
      </w:r>
    </w:p>
    <w:p w14:paraId="4BEF4060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sz w:val="24"/>
          <w:shd w:val="clear" w:color="auto" w:fill="FFFF00"/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65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65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1E1313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AA11C3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601A169D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E23E05D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06F629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716F3C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F0CB321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08258C0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86CB71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DB6ABDC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1552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Q5AXDL0AAADc&#10;AAAADwAAAGRycy9kb3ducmV2LnhtbEWP0YrCMBRE34X9h3AX9k1ThRVbjVIFwSfR6gdcmrttsbnp&#10;NrHt7tcbQfBxmJkzzGozmFp01LrKsoLpJAJBnFtdcaHgetmPFyCcR9ZYWyYFf+Rgs/4YrTDRtucz&#10;dZkvRICwS1BB6X2TSOnykgy6iW2Ig/djW4M+yLaQusU+wE0tZ1E0lwYrDgslNrQrKb9ld6Pg5ofu&#10;mBbZ/z6+buP8tE37+2+q1NfnNFqC8DT4d/jVPmgF8+8ZPM+EI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kBcM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UQAV8L4AAADc&#10;AAAADwAAAGRycy9kb3ducmV2LnhtbEWPQWsCMRSE7wX/Q3iCt5pVqcrW6EEUC73YVej1dfO6WXbz&#10;siZRt/++KRQ8DjPzDbPa9LYVN/KhdqxgMs5AEJdO11wpOJ/2z0sQISJrbB2Tgh8KsFkPnlaYa3fn&#10;D7oVsRIJwiFHBSbGLpcylIYshrHriJP37bzFmKSvpPZ4T3DbymmWzaXFmtOCwY62hsqmuFoF7e6r&#10;98tjU5jD8b25fO7wsNiiUqPhJHsFEamPj/B/+00rmL/M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QAV8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3umNhL4AAADc&#10;AAAADwAAAGRycy9kb3ducmV2LnhtbEWPQWsCMRSE7wX/Q3iCt5pVrMrW6EEUC73YVej1dfO6WXbz&#10;siZRt/++KRQ8DjPzDbPa9LYVN/KhdqxgMs5AEJdO11wpOJ/2z0sQISJrbB2Tgh8KsFkPnlaYa3fn&#10;D7oVsRIJwiFHBSbGLpcylIYshrHriJP37bzFmKSvpPZ4T3DbymmWzaXFmtOCwY62hsqmuFoF7e6r&#10;98tjU5jD8b25fO7wsNiiUqPhJHsFEamPj/B/+00rmL/M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umNh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saUoH74AAADc&#10;AAAADwAAAGRycy9kb3ducmV2LnhtbEWPT2sCMRTE70K/Q3gFb5q14B9WowdRFLzYbaHX181zs+zm&#10;ZU1SXb99Uyh4HGbmN8xq09tW3MiH2rGCyTgDQVw6XXOl4PNjP1qACBFZY+uYFDwowGb9Mlhhrt2d&#10;3+lWxEokCIccFZgYu1zKUBqyGMauI07exXmLMUlfSe3xnuC2lW9ZNpMWa04LBjvaGiqb4scqaHff&#10;vV+cm8Iczqfm+rXDw3yLSg1fJ9kSRKQ+PsP/7aNWMJtO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UoH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QXe2aL4AAADc&#10;AAAADwAAAGRycy9kb3ducmV2LnhtbEWPQWvCQBSE74X+h+UJ3urGgjGkrh7EYqEXjYVeX7PPbEj2&#10;bbq71fTfdwuCx2FmvmFWm9H24kI+tI4VzGcZCOLa6ZYbBR+n16cCRIjIGnvHpOCXAmzWjw8rLLW7&#10;8pEuVWxEgnAoUYGJcSilDLUhi2HmBuLknZ23GJP0jdQerwlue/mcZbm02HJaMDjQ1lDdVT9WQb/7&#10;Gn1x6CqzP7x335873C+3qNR0Ms9eQEQa4z18a79pBfkih/8z6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Xe2a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LjsT870AAADc&#10;AAAADwAAAGRycy9kb3ducmV2LnhtbEWPQWsCMRSE70L/Q3iF3jRroSqr0YMoFnqxq9Dr6+a5WXbz&#10;siaprv/eFASPw8x8wyxWvW3FhXyoHSsYjzIQxKXTNVcKjoftcAYiRGSNrWNScKMAq+XLYIG5dlf+&#10;pksRK5EgHHJUYGLscilDachiGLmOOHkn5y3GJH0ltcdrgttWvmfZRFqsOS0Y7GhtqGyKP6ug3fz2&#10;frZvCrPbfzXnnw3upmtU6u11nM1BROrjM/xof2oFk48p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OxPz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X6SHgboAAADc&#10;AAAADwAAAGRycy9kb3ducmV2LnhtbEVPz2vCMBS+D/wfwhN2m6mCTqrRgygKu7hu4PXZPJvS5qUm&#10;Uet/bw6DHT++38t1b1txJx9qxwrGowwEcel0zZWC35/dxxxEiMgaW8ek4EkB1qvB2xJz7R78Tfci&#10;ViKFcMhRgYmxy6UMpSGLYeQ64sRdnLcYE/SV1B4fKdy2cpJlM2mx5tRgsKONobIpblZBuz33fn5s&#10;CrM/fjXX0xb3nxtU6n04zhYgIvXxX/znPmgFs2lam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pIeB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MOgiGr4AAADc&#10;AAAADwAAAGRycy9kb3ducmV2LnhtbEWPQWsCMRSE7wX/Q3iCt5pV0NrV6EEsCr3YbaHX181zs+zm&#10;ZU1SXf99Iwg9DjPzDbPa9LYVF/KhdqxgMs5AEJdO11wp+Pp8e16ACBFZY+uYFNwowGY9eFphrt2V&#10;P+hSxEokCIccFZgYu1zKUBqyGMauI07eyXmLMUlfSe3xmuC2ldMsm0uLNacFgx1tDZVN8WsVtLuf&#10;3i+OTWH2x/fm/L3D/csWlRoNJ9kSRKQ+/ocf7YNWMJ+9wv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OgiG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mtnXUbsAAADc&#10;AAAADwAAAGRycy9kb3ducmV2LnhtbEVPu27CMBTdK/EP1kXqVhwYQpTGYQAhaMXCQ+p6Fd/GKfF1&#10;iF0S/h4PlToenXexGm0r7tT7xrGC+SwBQVw53XCt4HLevmUgfEDW2DomBQ/ysConLwXm2g18pPsp&#10;1CKGsM9RgQmhy6X0lSGLfuY64sh9u95iiLCvpe5xiOG2lYskSaXFhmODwY7Whqrr6dcqwM3uGL6y&#10;xeey+TCHn/P2tjPZTanX6Tx5BxFoDP/iP/deK0jTOD+eiUdAlk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tnXU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APLkob4AAADc&#10;AAAADwAAAGRycy9kb3ducmV2LnhtbEWPQWvCQBSE74X+h+UJvdVNPKSSunoQxUIvNhZ6fc0+syHZ&#10;t+nuVuO/dwXB4zAz3zCL1Wh7cSIfWscK8mkGgrh2uuVGwfdh+zoHESKyxt4xKbhQgNXy+WmBpXZn&#10;/qJTFRuRIBxKVGBiHEopQ23IYpi6gTh5R+ctxiR9I7XHc4LbXs6yrJAWW04LBgdaG6q76t8q6De/&#10;o5/vu8rs9p/d388Gd29rVOplkmfvICKN8RG+tz+0gqLI4XYmHQG5v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Lko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BUfsvb8AAADc&#10;AAAADwAAAGRycy9kb3ducmV2LnhtbEWPQWvCQBSE7wX/w/KE3urGHNKQunpQglZ6UQu9PrKv2bTZ&#10;t0l2NfHfdwuFHoeZ+YZZbSbbihsNvnGsYLlIQBBXTjdcK3i/lE85CB+QNbaOScGdPGzWs4cVFtqN&#10;fKLbOdQiQtgXqMCE0BVS+sqQRb9wHXH0Pt1gMUQ51FIPOEa4bWWaJJm02HBcMNjR1lD1fb5aBbjb&#10;n8JHnh6fm1fz9nUp+73Je6Ue58vkBUSgKfyH/9oHrSDLUvg9E4+AX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H7L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PEIYEbwAAADc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Es+4T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CGB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1E1313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s6uAZbwAAADc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Es+4T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rgG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7AA11C3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601A169D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3Ocl/rwAAADc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Es+4T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nJf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E23E05D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LDW7ibwAAADc&#10;AAAADwAAAGRycy9kb3ducmV2LnhtbEWPQWvCQBSE7wX/w/IEL0U38bCV1FWoIEjxohW8PrKvSWj2&#10;bci+RPvv3ULB4zAz3zDr7d23aqQ+NoEt5IsMFHEZXMOVhcvXfr4CFQXZYRuYLPxShO1m8rLGwoUb&#10;n2g8S6UShGOBFmqRrtA6ljV5jIvQESfvO/QeJcm+0q7HW4L7Vi+zzGiPDaeFGjva1VT+nAdvYbxe&#10;jx90GXQ+ory9Hj4HaQxZO5vm2Tsoobs8w//tg7NgjIG/M+kI6M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1u4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406F629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Q3keErwAAADc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yDLFvA6E4+A3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N5Hh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1716F3C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F0CB321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MuaKYLoAAADc&#10;AAAADwAAAGRycy9kb3ducmV2LnhtbEVPO2vDMBDeC/kP4gpdSiI7gxscK4EGCiFkaRrwelhX29Q6&#10;Gev86L+vhkDHj+9dHBfXqYmG0Ho2kG4SUMSVty3XBu5fH+sdqCDIFjvPZOCXAhwPq6cCc+tn/qTp&#10;JrWKIRxyNNCI9LnWoWrIYdj4njhy335wKBEOtbYDzjHcdXqbJJl22HJsaLCnU0PVz210BqayvL7T&#10;fdTphPL2er6M0mZkzMtzmuxBCS3yL364z9ZAlsW18Uw8Avrw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5opg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08258C0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Xaov+7wAAADc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aybAG/Z+IR0O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2qL/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A86CB71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SUkQu7oAAADc&#10;AAAADwAAAGRycy9kb3ducmV2LnhtbEVPTWuDQBC9F/oflin0UpLVHjRYN4EWCiH0Uit4HdypSt1Z&#10;cUeT/PvuIZDj432Xh4sb1UpzGDwbSLcJKOLW24E7A/XP52YHKgiyxdEzGbhSgMP+8aHEwvozf9Na&#10;SadiCIcCDfQiU6F1aHtyGLZ+Io7cr58dSoRzp+2M5xjuRv2aJJl2OHBs6HGij57av2pxBtam+Xqn&#10;etHpipK/HE+LDBkZ8/yUJm+ghC5yF9/cR2sgy+P8eCYeAb3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SRC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DB6ABDC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>время записи</w:t>
      </w:r>
      <w:r>
        <w:rPr>
          <w:lang w:val="ru-RU"/>
        </w:rPr>
        <w:t>;</w:t>
      </w:r>
      <w:r>
        <w:rPr>
          <w:sz w:val="24"/>
        </w:rPr>
        <w:t xml:space="preserve"> </w:t>
      </w:r>
    </w:p>
    <w:p w14:paraId="32BE2A48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szCs w:val="24"/>
          <w:shd w:val="clear" w:color="auto" w:fill="FFFF00"/>
          <w:lang w:val="ru-RU"/>
        </w:rPr>
      </w:pPr>
      <w:r>
        <w:rPr>
          <w:szCs w:val="24"/>
          <w:lang w:val="ru-RU"/>
        </w:rPr>
        <w:t>диагноз;</w:t>
      </w:r>
    </w:p>
    <w:p w14:paraId="4DA84008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szCs w:val="24"/>
          <w:shd w:val="clear" w:color="auto" w:fill="FFFF00"/>
          <w:lang w:val="ru-RU"/>
        </w:rPr>
      </w:pPr>
      <w:r>
        <w:rPr>
          <w:szCs w:val="24"/>
          <w:lang w:val="ru-RU"/>
        </w:rPr>
        <w:t>записи доктора;</w:t>
      </w:r>
    </w:p>
    <w:p w14:paraId="1F85A7B5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szCs w:val="28"/>
          <w:shd w:val="clear" w:color="auto" w:fill="FFFF00"/>
          <w:lang w:val="ru-RU"/>
        </w:rPr>
      </w:pPr>
      <w:r>
        <w:rPr>
          <w:szCs w:val="28"/>
          <w:lang w:val="ru-RU"/>
        </w:rPr>
        <w:t>статус(новая, отменена, пройдена, не пришел).</w:t>
      </w:r>
    </w:p>
    <w:p w14:paraId="56426F6E">
      <w:pPr>
        <w:spacing w:after="1" w:line="360" w:lineRule="auto"/>
        <w:ind w:left="0" w:right="0" w:firstLine="567"/>
      </w:pPr>
      <w:r>
        <w:rPr>
          <w:lang w:val="ru-RU"/>
        </w:rPr>
        <w:t>После первого приема у врача на пациента создается электронная медицинская карточка. Она характеризуется следующими данными:</w:t>
      </w:r>
    </w:p>
    <w:p w14:paraId="57A9AD70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 xml:space="preserve">код карточки; </w:t>
      </w:r>
    </w:p>
    <w:p w14:paraId="2F87270C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 xml:space="preserve">код посетителя; </w:t>
      </w:r>
    </w:p>
    <w:p w14:paraId="4EAF6AED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полис;</w:t>
      </w:r>
    </w:p>
    <w:p w14:paraId="230C642D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дата рождения;</w:t>
      </w:r>
    </w:p>
    <w:p w14:paraId="316C04E6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город</w:t>
      </w:r>
      <w:r>
        <w:t>;</w:t>
      </w:r>
    </w:p>
    <w:p w14:paraId="178F9517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паспорт.</w:t>
      </w:r>
    </w:p>
    <w:p w14:paraId="30E487B3">
      <w:pPr>
        <w:spacing w:after="1" w:line="360" w:lineRule="auto"/>
        <w:ind w:left="0" w:right="0" w:firstLine="567"/>
      </w:pPr>
      <w:r>
        <w:rPr>
          <w:lang w:val="ru-RU"/>
        </w:rPr>
        <w:t>При каждом посещении врача карточка обновляется с новыми записями о приеме.</w:t>
      </w:r>
    </w:p>
    <w:p w14:paraId="0BB4A478">
      <w:pPr>
        <w:spacing w:after="0" w:line="360" w:lineRule="auto"/>
        <w:ind w:left="0" w:right="0" w:firstLine="567"/>
        <w:rPr>
          <w:lang w:val="ru-RU"/>
        </w:rPr>
      </w:pPr>
      <w:r>
        <w:t>Ограничения в информационной системе:</w:t>
      </w:r>
      <w:r>
        <w:rPr>
          <w:sz w:val="24"/>
        </w:rPr>
        <w:t xml:space="preserve"> </w:t>
      </w:r>
    </w:p>
    <w:p w14:paraId="28CC35B0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zCs w:val="28"/>
          <w:lang w:val="ru-RU"/>
        </w:rPr>
      </w:pPr>
      <w:r>
        <w:rPr>
          <w:lang w:val="ru-RU"/>
        </w:rPr>
        <w:t>к одному врачу на одно и тоже дату и время не могут записаться два пациента;</w:t>
      </w:r>
      <w:r>
        <w:rPr>
          <w:sz w:val="24"/>
          <w:lang w:val="ru-RU"/>
        </w:rPr>
        <w:t xml:space="preserve"> </w:t>
      </w:r>
    </w:p>
    <w:p w14:paraId="29392ADB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szCs w:val="28"/>
          <w:lang w:val="ru-RU"/>
        </w:rPr>
        <w:t xml:space="preserve">клиент не может записаться на прием к врачу с 8 вечера до 8 утра; </w:t>
      </w:r>
    </w:p>
    <w:p w14:paraId="249D17D8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пациент, который не прикрепился не может записываться на прием.</w:t>
      </w:r>
      <w:r>
        <w:rPr>
          <w:sz w:val="24"/>
          <w:lang w:val="ru-RU"/>
        </w:rPr>
        <w:t xml:space="preserve"> </w:t>
      </w:r>
    </w:p>
    <w:p w14:paraId="2B3BB39D">
      <w:pPr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1.2 Описание входной информации</w:t>
      </w:r>
      <w:r>
        <w:rPr>
          <w:sz w:val="24"/>
          <w:lang w:val="ru-RU"/>
        </w:rPr>
        <w:t xml:space="preserve"> </w:t>
      </w:r>
    </w:p>
    <w:p w14:paraId="1850BAAE">
      <w:pPr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Входная информация служит для осуществления деятельности системы, в которую входят данные пользователя при регистрации.</w:t>
      </w:r>
      <w:r>
        <w:rPr>
          <w:sz w:val="24"/>
          <w:lang w:val="ru-RU"/>
        </w:rPr>
        <w:t xml:space="preserve"> </w:t>
      </w:r>
    </w:p>
    <w:p w14:paraId="6937A371">
      <w:pPr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Информация о пользователе формируется на основе:</w:t>
      </w:r>
      <w:r>
        <w:rPr>
          <w:sz w:val="24"/>
          <w:lang w:val="ru-RU"/>
        </w:rPr>
        <w:t xml:space="preserve"> </w:t>
      </w:r>
    </w:p>
    <w:p w14:paraId="0CBEC50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right="0" w:firstLine="567"/>
        <w:rPr>
          <w:szCs w:val="24"/>
          <w:lang w:val="ru-RU"/>
        </w:rPr>
      </w:pPr>
      <w:r>
        <w:rPr>
          <w:lang w:val="ru-RU"/>
        </w:rPr>
        <w:t>фамилия</w:t>
      </w:r>
      <w:r>
        <w:t xml:space="preserve"> пациента;</w:t>
      </w:r>
      <w:r>
        <w:rPr>
          <w:sz w:val="24"/>
        </w:rPr>
        <w:t xml:space="preserve"> </w:t>
      </w:r>
    </w:p>
    <w:p w14:paraId="4F8C5F5D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right="0" w:firstLine="567"/>
        <w:rPr>
          <w:szCs w:val="24"/>
          <w:lang w:val="ru-RU"/>
        </w:rPr>
      </w:pPr>
      <w:r>
        <w:rPr>
          <w:szCs w:val="24"/>
          <w:lang w:val="ru-RU"/>
        </w:rPr>
        <w:t>имя;</w:t>
      </w:r>
    </w:p>
    <w:p w14:paraId="4FDE6BC3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szCs w:val="24"/>
          <w:lang w:val="ru-RU"/>
        </w:rPr>
        <w:t>отчество;</w:t>
      </w:r>
    </w:p>
    <w:p w14:paraId="06F77AA7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по</w:t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63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63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1F8790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B2A40B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643B5902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E74228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9825363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80BFD2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E7F946C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817CFB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75CF48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664A02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0528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nk/yrL0AAADc&#10;AAAADwAAAGRycy9kb3ducmV2LnhtbEWP0YrCMBRE34X9h3AX9k1TXRBbjVIFwSfR6gdcmrttsbnp&#10;NrHt7tcbQfBxmJkzzGozmFp01LrKsoLpJAJBnFtdcaHgetmPFyCcR9ZYWyYFf+Rgs/4YrTDRtucz&#10;dZkvRICwS1BB6X2TSOnykgy6iW2Ig/djW4M+yLaQusU+wE0tZ1E0lwYrDgslNrQrKb9ld6Pg5ofu&#10;mBbZ/z6+buP8tE37+2+q1NfnNFqC8DT4d/jVPmgF8+8ZPM+EI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T/Ks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jN/wUL0AAADc&#10;AAAADwAAAGRycy9kb3ducmV2LnhtbEWPQWsCMRSE70L/Q3gFb5q1gspq9CCKghe7LfT6unlult28&#10;rEmq679vCgWPw8x8w6w2vW3FjXyoHSuYjDMQxKXTNVcKPj/2owWIEJE1to5JwYMCbNYvgxXm2t35&#10;nW5FrESCcMhRgYmxy6UMpSGLYew64uRdnLcYk/SV1B7vCW5b+ZZlM2mx5rRgsKOtobIpfqyCdvfd&#10;+8W5KczhfGquXzs8zLeo1PB1ki1BROrjM/zfPmoFs+kU/s6kI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3/BQ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AzZoJL4AAADc&#10;AAAADwAAAGRycy9kb3ducmV2LnhtbEWPQWsCMRSE7wX/Q3iCt5pVi8rW6EEUC73YVej1dfO6WXbz&#10;siZRt/++KRQ8DjPzDbPa9LYVN/KhdqxgMs5AEJdO11wpOJ/2z0sQISJrbB2Tgh8KsFkPnlaYa3fn&#10;D7oVsRIJwiFHBSbGLpcylIYshrHriJP37bzFmKSvpPZ4T3DbymmWzaXFmtOCwY62hsqmuFoF7e6r&#10;98tjU5jD8b25fO7wsNiiUqPhJHsFEamPj/B/+00rmM9e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zZoJ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bHrNv74AAADc&#10;AAAADwAAAGRycy9kb3ducmV2LnhtbEWPQWsCMRSE7wX/Q3iCt5pVqcrW6EEUC73YVej1dfO6WXbz&#10;siZRt/++KRQ8DjPzDbPa9LYVN/KhdqxgMs5AEJdO11wpOJ/2z0sQISJrbB2Tgh8KsFkPnlaYa3fn&#10;D7oVsRIJwiFHBSbGLpcylIYshrHriJP37bzFmKSvpPZ4T3DbymmWzaXFmtOCwY62hsqmuFoF7e6r&#10;98tjU5jD8b25fO7wsNiiUqPhJHsFEamPj/B/+00rmM9e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HrNv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nKhTyL4AAADc&#10;AAAADwAAAGRycy9kb3ducmV2LnhtbEWPQWvCQBSE74X+h+UJ3urGCjGkrh7EYqEXjYVeX7PPbEj2&#10;bbq71fTfdwuCx2FmvmFWm9H24kI+tI4VzGcZCOLa6ZYbBR+n16cCRIjIGnvHpOCXAmzWjw8rLLW7&#10;8pEuVWxEgnAoUYGJcSilDLUhi2HmBuLknZ23GJP0jdQerwlue/mcZbm02HJaMDjQ1lDdVT9WQb/7&#10;Gn1x6CqzP7x335873C+3qNR0Ms9eQEQa4z18a79pBfkih/8z6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KhTy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8+T2U70AAADc&#10;AAAADwAAAGRycy9kb3ducmV2LnhtbEWPQWsCMRSE70L/Q3iF3jRrCyqr0YMoFnqxq9Dr6+a5WXbz&#10;siaprv/eFASPw8x8wyxWvW3FhXyoHSsYjzIQxKXTNVcKjoftcAYiRGSNrWNScKMAq+XLYIG5dlf+&#10;pksRK5EgHHJUYGLscilDachiGLmOOHkn5y3GJH0ltcdrgttWvmfZRFqsOS0Y7GhtqGyKP6ug3fz2&#10;frZvCrPbfzXnnw3upmtU6u11nM1BROrjM/xof2oFk48p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5PZT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gntiIboAAADc&#10;AAAADwAAAGRycy9kb3ducmV2LnhtbEVPz2vCMBS+D/wfwhN2m6kKTqrRgygKu7hu4PXZPJvS5qUm&#10;Uet/bw6DHT++38t1b1txJx9qxwrGowwEcel0zZWC35/dxxxEiMgaW8ek4EkB1qvB2xJz7R78Tfci&#10;ViKFcMhRgYmxy6UMpSGLYeQ64sRdnLcYE/SV1B4fKdy2cpJlM2mx5tRgsKONobIpblZBuz33fn5s&#10;CrM/fjXX0xb3nxtU6n04zhYgIvXxX/znPmgFs2lam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e2Ih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7TfHur4AAADc&#10;AAAADwAAAGRycy9kb3ducmV2LnhtbEWPQWsCMRSE7wX/Q3iCt5pVwdrV6EEsCr3YbaHX181zs+zm&#10;ZU1SXf99Iwg9DjPzDbPa9LYVF/KhdqxgMs5AEJdO11wp+Pp8e16ACBFZY+uYFNwowGY9eFphrt2V&#10;P+hSxEokCIccFZgYu1zKUBqyGMauI07eyXmLMUlfSe3xmuC2ldMsm0uLNacFgx1tDZVN8WsVtLuf&#10;3i+OTWH2x/fm/L3D/csWlRoNJ9kSRKQ+/ocf7YNWMJ+9wv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TfHu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0WyLMbwAAADc&#10;AAAADwAAAGRycy9kb3ducmV2LnhtbEVPz2vCMBS+C/4P4QneNK2IK51pD4q4jV3Uwa6P5q3p1rzU&#10;Jmu7/345DHb8+H7vy8m2YqDeN44VpOsEBHHldMO1grfbaZWB8AFZY+uYFPyQh7KYz/aYazfyhYZr&#10;qEUMYZ+jAhNCl0vpK0MW/dp1xJH7cL3FEGFfS93jGMNtKzdJspMWG44NBjs6GKq+rt9WAR7Pl/Ce&#10;bV4emmfz+nk73c8muyu1XKTJI4hAU/gX/7mftILdNs6PZ+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siz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S0e4wb4AAADc&#10;AAAADwAAAGRycy9kb3ducmV2LnhtbEWPQWsCMRSE7wX/Q3hCbzW7pVhZjR7EotCLXQWvz81zs+zm&#10;ZU2ibv99Uyj0OMzMN8xiNdhO3MmHxrGCfJKBIK6cbrhWcDx8vMxAhIissXNMCr4pwGo5elpgod2D&#10;v+hexlokCIcCFZgY+0LKUBmyGCauJ07exXmLMUlfS+3xkeC2k69ZNpUWG04LBntaG6ra8mYVdJvz&#10;4Gf7tjTb/Wd7PW1w+75GpZ7HeTYHEWmI/+G/9k4rmL7l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0e4w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TvKw3b4AAADc&#10;AAAADwAAAGRycy9kb3ducmV2LnhtbEWPzYvCMBTE7wv+D+EJe1tTy+KWavSgiLp48QO8PppnU21e&#10;ahO//vuNsOBxmJnfMKPJw9biRq2vHCvo9xIQxIXTFZcK9rv5VwbCB2SNtWNS8CQPk3HnY4S5dnfe&#10;0G0bShEh7HNUYEJocil9Ycii77mGOHpH11oMUbal1C3eI9zWMk2SgbRYcVww2NDUUHHeXq0CnC02&#10;4ZClvz/VyqxPu/llYbKLUp/dfjIEEegR3uH/9lIrGHyn8DoTj4A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vKw3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d/dEcb0AAADc&#10;AAAADwAAAGRycy9kb3ducmV2LnhtbEWPQWvCQBSE7wX/w/IEL0U3sSWV6CpYKEjppVbw+sg+k2D2&#10;bci+RP33riD0OMzMN8xqc3WNGqgLtWcD6SwBRVx4W3Np4PD3NV2ACoJssfFMBm4UYLMevawwt/7C&#10;vzTspVQRwiFHA5VIm2sdioochplviaN38p1DibIrte3wEuGu0fMkybTDmuNChS19VlSc970zMByP&#10;P1s69DodUD5ed9+91BkZMxmnyRKU0FX+w8/2zhrI3t/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90R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A1F8790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+B7cBb0AAADc&#10;AAAADwAAAGRycy9kb3ducmV2LnhtbEWPQWvCQBSE7wX/w/IKvZS6SZFYoqugIEjxUg14fWSfSWj2&#10;bci+RP33bkHocZiZb5jl+uZaNVIfGs8G0mkCirj0tuHKQHHafXyBCoJssfVMBu4UYL2avCwxt/7K&#10;PzQepVIRwiFHA7VIl2sdypochqnviKN38b1DibKvtO3xGuGu1Z9JkmmHDceFGjva1lT+HgdnYDyf&#10;DxsqBp2OKPP3/fcgTUbGvL2myQKU0E3+w8/23hrIZjP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Htw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3B2A40B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643B5902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l1J5nr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rI3t7h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Unm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0E74228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Z4Dn6bwAAADc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sM4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eA5+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9825363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CMxCcrwAAADc&#10;AAAADwAAAGRycy9kb3ducmV2LnhtbEWPQWvCQBSE7wX/w/IEL0U3KRJLdBUUClJ60QpeH9lnEsy+&#10;DdmXqP++WxA8DjPzDbPa3F2jBupC7dlAOktAERfe1lwaOP1+TT9BBUG22HgmAw8KsFmP3laYW3/j&#10;Aw1HKVWEcMjRQCXS5lqHoiKHYeZb4uhdfOdQouxKbTu8Rbhr9EeSZNphzXGhwpZ2FRXXY+8MDOfz&#10;z5ZOvU4HlMX7/ruXOiNjJuM0WYISussr/GzvrYFsvoD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MQn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80BFD2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E7F946C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eVPWALkAAADc&#10;AAAADwAAAGRycy9kb3ducmV2LnhtbEVPS4vCMBC+C/sfwgheZE0rUpdqFHZhQRYvPsDr0IxtsZmU&#10;Zlr135vDgseP773ePlyjBupC7dlAOktAERfe1lwaOJ9+P79ABUG22HgmA08KsN18jNaYW3/nAw1H&#10;KVUM4ZCjgUqkzbUORUUOw8y3xJG7+s6hRNiV2nZ4j+Gu0fMkybTDmmNDhS39VFTcjr0zMFwu+286&#10;9zodUJbT3V8vdUbGTMZpsgIl9JC3+N+9swayRVwb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lT1gC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3817CFB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Fh9zm70AAADc&#10;AAAADwAAAGRycy9kb3ducmV2LnhtbEWPQWvCQBSE7wX/w/IEL0U3kZJqdBUUBCm91ApeH9lnEsy+&#10;DdmXqP++Wyj0OMzMN8x6+3CNGqgLtWcD6SwBRVx4W3Np4Px9mC5ABUG22HgmA08KsN2MXtaYW3/n&#10;LxpOUqoI4ZCjgUqkzbUORUUOw8y3xNG7+s6hRNmV2nZ4j3DX6HmSZNphzXGhwpb2FRW3U+8MDJfL&#10;547OvU4HlPfX40cvdUbGTMZpsgIl9JD/8F/7aA1kb0v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H3O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975CF48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AvxM27kAAADc&#10;AAAADwAAAGRycy9kb3ducmV2LnhtbEVPS4vCMBC+C/sfwgheZE0rWJdqFHZhQRYvPsDr0IxtsZmU&#10;Zlr135vDgseP773ePlyjBupC7dlAOktAERfe1lwaOJ9+P79ABUG22HgmA08KsN18jNaYW3/nAw1H&#10;KVUM4ZCjgUqkzbUORUUOw8y3xJG7+s6hRNiV2nZ4j+Gu0fMkybTDmmNDhS39VFTcjr0zMFwu+286&#10;9zodUJbT3V8vdUbGTMZpsgIl9JC3+N+9swayRZwf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L8TNu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9664A02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>чта;</w:t>
      </w:r>
      <w:r>
        <w:rPr>
          <w:sz w:val="24"/>
        </w:rPr>
        <w:t xml:space="preserve"> </w:t>
      </w:r>
    </w:p>
    <w:p w14:paraId="329326FE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пароль;</w:t>
      </w:r>
    </w:p>
    <w:p w14:paraId="668217E8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rPr>
          <w:lang w:val="ru-RU"/>
        </w:rPr>
      </w:pPr>
      <w:r>
        <w:t xml:space="preserve">полис; </w:t>
      </w:r>
    </w:p>
    <w:p w14:paraId="4963CF15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rPr>
          <w:lang w:val="ru-RU"/>
        </w:rPr>
      </w:pPr>
      <w:r>
        <w:rPr>
          <w:lang w:val="ru-RU"/>
        </w:rPr>
        <w:t>паспорт</w:t>
      </w:r>
      <w:r>
        <w:t>;</w:t>
      </w:r>
    </w:p>
    <w:p w14:paraId="135AC84C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</w:pPr>
      <w:r>
        <w:rPr>
          <w:lang w:val="ru-RU"/>
        </w:rPr>
        <w:t>город;</w:t>
      </w:r>
    </w:p>
    <w:p w14:paraId="2E7CD5E7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дата рождения.</w:t>
      </w:r>
      <w:r>
        <w:rPr>
          <w:sz w:val="24"/>
        </w:rPr>
        <w:t xml:space="preserve"> </w:t>
      </w:r>
    </w:p>
    <w:p w14:paraId="3574EF08">
      <w:pPr>
        <w:spacing w:after="1" w:line="360" w:lineRule="auto"/>
        <w:ind w:left="0" w:right="0" w:firstLine="567"/>
        <w:rPr>
          <w:lang w:val="ru-RU"/>
        </w:rPr>
      </w:pPr>
      <w:r>
        <w:rPr>
          <w:lang w:val="ru-RU"/>
        </w:rPr>
        <w:t>Так же входной информацией для системы являются данные о врачах, которые заносятся в базу в момент создания новой записи о враче администратором и характеризуются:</w:t>
      </w:r>
      <w:r>
        <w:rPr>
          <w:sz w:val="24"/>
          <w:lang w:val="ru-RU"/>
        </w:rPr>
        <w:t xml:space="preserve"> </w:t>
      </w:r>
    </w:p>
    <w:p w14:paraId="0010B1FB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szCs w:val="24"/>
          <w:lang w:val="ru-RU"/>
        </w:rPr>
      </w:pPr>
      <w:r>
        <w:rPr>
          <w:lang w:val="ru-RU"/>
        </w:rPr>
        <w:t>фамилия</w:t>
      </w:r>
      <w:r>
        <w:t xml:space="preserve"> врача;</w:t>
      </w:r>
      <w:r>
        <w:rPr>
          <w:sz w:val="24"/>
        </w:rPr>
        <w:t xml:space="preserve"> </w:t>
      </w:r>
    </w:p>
    <w:p w14:paraId="209E0613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szCs w:val="24"/>
          <w:lang w:val="ru-RU"/>
        </w:rPr>
        <w:t>имя</w:t>
      </w:r>
      <w:r>
        <w:rPr>
          <w:lang w:val="ru-RU"/>
        </w:rPr>
        <w:t>;</w:t>
      </w:r>
    </w:p>
    <w:p w14:paraId="1E91D700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отчество;</w:t>
      </w:r>
    </w:p>
    <w:p w14:paraId="0AA667DA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почта;</w:t>
      </w:r>
    </w:p>
    <w:p w14:paraId="33E473F3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пароль;</w:t>
      </w:r>
    </w:p>
    <w:p w14:paraId="4D03CB93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изображение;</w:t>
      </w:r>
    </w:p>
    <w:p w14:paraId="1B7CCF19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>специальность</w:t>
      </w:r>
      <w:r>
        <w:rPr>
          <w:lang w:val="ru-RU"/>
        </w:rPr>
        <w:t>.</w:t>
      </w:r>
      <w:r>
        <w:rPr>
          <w:sz w:val="24"/>
        </w:rPr>
        <w:t xml:space="preserve"> </w:t>
      </w:r>
    </w:p>
    <w:p w14:paraId="5F00CD48">
      <w:pPr>
        <w:spacing w:after="1" w:line="360" w:lineRule="auto"/>
        <w:ind w:left="0" w:right="0" w:firstLine="567"/>
        <w:rPr>
          <w:lang w:val="ru-RU"/>
        </w:rPr>
      </w:pPr>
      <w:r>
        <w:rPr>
          <w:lang w:val="ru-RU"/>
        </w:rPr>
        <w:t>Так же входной информацией для системы являются данные о специальности врачей, которые заносятся в базу в момент создания новой записи о специальности администратором и характеризуются:</w:t>
      </w:r>
      <w:r>
        <w:rPr>
          <w:sz w:val="24"/>
          <w:lang w:val="ru-RU"/>
        </w:rPr>
        <w:t xml:space="preserve"> </w:t>
      </w:r>
    </w:p>
    <w:p w14:paraId="4C0BF276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название специальности</w:t>
      </w:r>
      <w:r>
        <w:t>;</w:t>
      </w:r>
      <w:r>
        <w:rPr>
          <w:sz w:val="24"/>
        </w:rPr>
        <w:t xml:space="preserve"> </w:t>
      </w:r>
    </w:p>
    <w:p w14:paraId="1C5891E0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rPr>
          <w:lang w:val="ru-RU"/>
        </w:rPr>
        <w:t>направление.</w:t>
      </w:r>
      <w:r>
        <w:rPr>
          <w:sz w:val="24"/>
        </w:rPr>
        <w:t xml:space="preserve"> </w:t>
      </w:r>
    </w:p>
    <w:p w14:paraId="6C2B0860">
      <w:pPr>
        <w:tabs>
          <w:tab w:val="left" w:pos="851"/>
        </w:tabs>
        <w:spacing w:after="0" w:line="360" w:lineRule="auto"/>
        <w:ind w:left="567" w:right="0" w:firstLine="0"/>
      </w:pPr>
      <w:r>
        <w:rPr>
          <w:lang w:val="ru-RU"/>
        </w:rPr>
        <w:t>Администратор вносит в базу новые направления которые характеризуются:</w:t>
      </w:r>
    </w:p>
    <w:p w14:paraId="49A0907D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 xml:space="preserve">описание </w:t>
      </w:r>
      <w:r>
        <w:rPr>
          <w:lang w:val="ru-RU"/>
        </w:rPr>
        <w:t>направления</w:t>
      </w:r>
      <w:r>
        <w:t xml:space="preserve">; </w:t>
      </w:r>
    </w:p>
    <w:p w14:paraId="0C9D7EE4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t xml:space="preserve">изображение; </w:t>
      </w:r>
    </w:p>
    <w:p w14:paraId="20371505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  <w:rPr>
          <w:lang w:val="ru-RU"/>
        </w:rPr>
      </w:pPr>
      <w:r>
        <w:t xml:space="preserve">название </w:t>
      </w:r>
      <w:r>
        <w:rPr>
          <w:lang w:val="ru-RU"/>
        </w:rPr>
        <w:t>направления;</w:t>
      </w:r>
    </w:p>
    <w:p w14:paraId="2E5F5F5E">
      <w:pPr>
        <w:numPr>
          <w:ilvl w:val="0"/>
          <w:numId w:val="4"/>
        </w:numPr>
        <w:tabs>
          <w:tab w:val="left" w:pos="851"/>
        </w:tabs>
        <w:spacing w:after="0" w:line="360" w:lineRule="auto"/>
        <w:ind w:left="0" w:right="0" w:firstLine="567"/>
      </w:pPr>
      <w:r>
        <w:rPr>
          <w:lang w:val="ru-RU"/>
        </w:rPr>
        <w:t>специальности.</w:t>
      </w:r>
    </w:p>
    <w:p w14:paraId="1B7B3828">
      <w:pPr>
        <w:spacing w:line="360" w:lineRule="auto"/>
        <w:ind w:left="0" w:firstLine="567"/>
        <w:rPr>
          <w:lang w:val="ru-RU"/>
        </w:rPr>
      </w:pPr>
      <w:r>
        <w:t xml:space="preserve">1.3 Описание выходной информации </w:t>
      </w:r>
    </w:p>
    <w:p w14:paraId="740AF68F">
      <w:pPr>
        <w:spacing w:line="360" w:lineRule="auto"/>
        <w:ind w:left="0" w:right="54" w:firstLine="567"/>
        <w:rPr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61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61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747B94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7B3B29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6B37E0A5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AE0EC0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50D739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0C1B0A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D85A800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459A35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A9ED82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C2A3F4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69504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1fquzL0AAADc&#10;AAAADwAAAGRycy9kb3ducmV2LnhtbEWPQYvCMBSE7wv+h/AEb2taD7JWo1RB8LRo9Qc8mmdbbF5q&#10;E9uuv94ICx6HmfmGWW0GU4uOWldZVhBPIxDEudUVFwou5/33DwjnkTXWlknBHznYrEdfK0y07flE&#10;XeYLESDsElRQet8kUrq8JINuahvi4F1ta9AH2RZSt9gHuKnlLIrm0mDFYaHEhnYl5bfsYRTc/ND9&#10;pkX23C8u20V+3Kb9454qNRnH0RKEp8F/wv/tg1Ywj2fwPhOOgFy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+q7M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x2qsML4AAADc&#10;AAAADwAAAGRycy9kb3ducmV2LnhtbEWPQWsCMRSE7wX/Q3hCbzW7LVhZjR7EotCLXQWvz81zs+zm&#10;ZU2ibv99Uyj0OMzMN8xiNdhO3MmHxrGCfJKBIK6cbrhWcDx8vMxAhIissXNMCr4pwGo5elpgod2D&#10;v+hexlokCIcCFZgY+0LKUBmyGCauJ07exXmLMUlfS+3xkeC2k69ZNpUWG04LBntaG6ra8mYVdJvz&#10;4Gf7tjTb/Wd7PW1w+75GpZ7HeTYHEWmI/+G/9k4rmOZv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2qsM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SIM0RL4AAADc&#10;AAAADwAAAGRycy9kb3ducmV2LnhtbEWPQWsCMRSE7wX/Q3hCbzW7pVhZjR7EotCLXQWvz81zs+zm&#10;ZU2ibv99Uyj0OMzMN8xiNdhO3MmHxrGCfJKBIK6cbrhWcDx8vMxAhIissXNMCr4pwGo5elpgod2D&#10;v+hexlokCIcCFZgY+0LKUBmyGCauJ07exXmLMUlfS+3xkeC2k69ZNpUWG04LBntaG6ra8mYVdJvz&#10;4Gf7tjTb/Wd7PW1w+75GpZ7HeTYHEWmI/+G/9k4rmOZv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M0R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J8+R374AAADc&#10;AAAADwAAAGRycy9kb3ducmV2LnhtbEWPQWsCMRSE7wX/Q3hCbzW7hVpZjR7EotCLXQWvz81zs+zm&#10;ZU2ibv99Uyj0OMzMN8xiNdhO3MmHxrGCfJKBIK6cbrhWcDx8vMxAhIissXNMCr4pwGo5elpgod2D&#10;v+hexlokCIcCFZgY+0LKUBmyGCauJ07exXmLMUlfS+3xkeC2k69ZNpUWG04LBntaG6ra8mYVdJvz&#10;4Gf7tjTb/Wd7PW1w+75GpZ7HeTYHEWmI/+G/9k4rmOZv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8+R3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1x0PqL4AAADc&#10;AAAADwAAAGRycy9kb3ducmV2LnhtbEWPQWvCQBSE74X+h+UJvdVNPKSSunoQxUIvNhZ6fc0+syHZ&#10;t+nuVuO/dwXB4zAz3zCL1Wh7cSIfWscK8mkGgrh2uuVGwfdh+zoHESKyxt4xKbhQgNXy+WmBpXZn&#10;/qJTFRuRIBxKVGBiHEopQ23IYpi6gTh5R+ctxiR9I7XHc4LbXs6yrJAWW04LBgdaG6q76t8q6De/&#10;o5/vu8rs9p/d388Gd29rVOplkmfvICKN8RG+tz+0giIv4HYmHQG5v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x0Pq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uFGqM74AAADc&#10;AAAADwAAAGRycy9kb3ducmV2LnhtbEWPwWrDMBBE74X8g9hAbo3sHpLgRvYhpKTQS+oEet1aW8vY&#10;WrmSmjh/XxUKOQ4z84bZVpMdxIV86BwryJcZCOLG6Y5bBefTy+MGRIjIGgfHpOBGAapy9rDFQrsr&#10;v9Oljq1IEA4FKjAxjoWUoTFkMSzdSJy8L+ctxiR9K7XHa4LbQT5l2Upa7DgtGBxpZ6jp6x+rYNh/&#10;Tn5z7GtzOL713x97PKx3qNRinmfPICJN8R7+b79qBat8DX9n0hGQ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FGqM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yc4+QbsAAADc&#10;AAAADwAAAGRycy9kb3ducmV2LnhtbEVPPU/DMBDdK/EfrENia5wwlCrUzRC1KhJLCZW6XuMjjhKf&#10;U9u04d/jAYnx6X1vqtmO4kY+9I4VFFkOgrh1uudOwelzv1yDCBFZ4+iYFPxQgGr7sNhgqd2dP+jW&#10;xE6kEA4lKjAxTqWUoTVkMWRuIk7cl/MWY4K+k9rjPYXbUT7n+Upa7Dk1GJyoNtQOzbdVMO4us18f&#10;h8Ycju/D9bzDw0uNSj09FvkriEhz/Bf/ud+0glWR1qYz6QjI7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c4+Q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poKb2r4AAADc&#10;AAAADwAAAGRycy9kb3ducmV2LnhtbEWPwW7CMBBE70j9B2sr9QZOeqA0YDggKipxoaES1yVe4ijx&#10;OrVdCH9fV0LiOJqZN5rFarCduJAPjWMF+SQDQVw53XCt4PvwMZ6BCBFZY+eYFNwowGr5NFpgod2V&#10;v+hSxlokCIcCFZgY+0LKUBmyGCauJ07e2XmLMUlfS+3xmuC2k69ZNpUWG04LBntaG6ra8tcq6Dan&#10;wc/2bWm2+137c9zg9m2NSr0859kcRKQhPsL39qdWMM3f4f9MOgJ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Kb2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DLNukboAAADc&#10;AAAADwAAAGRycy9kb3ducmV2LnhtbEVPuY7CMBDtV+IfrEGiWxxSQBQwFCAEi2g4JNpRPMSBeBxi&#10;L8ff4wKJ8undk9nT1uJOra8cKxj0ExDEhdMVlwqOh+VvBsIHZI21Y1LwIg+zaedngrl2D97RfR9K&#10;EUPY56jAhNDkUvrCkEXfdw1x5M6utRgibEupW3zEcFvLNEmG0mLFscFgQ3NDxXX/bxXgYrULpyzd&#10;jKo/s70clreVyW5K9bqDZAwi0DN8xR/3WisYpnF+PBOPgJ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s26R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lphdYb0AAADc&#10;AAAADwAAAGRycy9kb3ducmV2LnhtbEWPQWsCMRSE7wX/Q3iCt5pdD1a2Rg9iseDFrkKvr5vXzbKb&#10;l22S6vrvjSB4HGbmG2a5HmwnzuRD41hBPs1AEFdON1wrOB0/XhcgQkTW2DkmBVcKsF6NXpZYaHfh&#10;LzqXsRYJwqFABSbGvpAyVIYshqnriZP367zFmKSvpfZ4SXDbyVmWzaXFhtOCwZ42hqq2/LcKuu3P&#10;4BeHtjS7w779+97i7m2DSk3GefYOItIQn+FH+1MrmM9yuJ9JR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mF1h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ky1Vfb0AAADc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wzSF/zPxCMjJ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LVV9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qiih0bwAAADc&#10;AAAADwAAAGRycy9kb3ducmV2LnhtbEWPQWvCQBSE7wX/w/IEL0U3sRAlugoWCiK9VAWvj+wzCWbf&#10;huxL1H/vFgo9DjPzDbPePlyjBupC7dlAOktAERfe1lwaOJ++pktQQZAtNp7JwJMCbDejtzXm1t/5&#10;h4ajlCpCOORooBJpc61DUZHDMPMtcfSuvnMoUXalth3eI9w1ep4kmXZYc1yosKXPiorbsXcGhsvl&#10;e0fnXqcDyuJ9f+ilzsiYyThNVqCEHvIf/mvvrYFs/gG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ood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747B94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JcE5pbwAAADc&#10;AAAADwAAAGRycy9kb3ducmV2LnhtbEWPQWvCQBSE7wX/w/IEL0U3kRIlugoWCiK9VAWvj+wzCWbf&#10;huxL1H/vFgo9DjPzDbPePlyjBupC7dlAOktAERfe1lwaOJ++pktQQZAtNp7JwJMCbDejtzXm1t/5&#10;h4ajlCpCOORooBJpc61DUZHDMPMtcfSuvnMoUXalth3eI9w1ep4kmXZYc1yosKXPiorbsXcGhsvl&#10;e0fnXqcDyuJ9f+ilzsiYyThNVqCEHvIf/mvvrYFs/gG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BOa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67B3B29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6B37E0A5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So2cPrwAAADc&#10;AAAADwAAAGRycy9kb3ducmV2LnhtbEWPQWvCQBSE7wX/w/IEL0U3ERolugoWCiK9VAWvj+wzCWbf&#10;huxL1H/vFgo9DjPzDbPePlyjBupC7dlAOktAERfe1lwaOJ++pktQQZAtNp7JwJMCbDejtzXm1t/5&#10;h4ajlCpCOORooBJpc61DUZHDMPMtcfSuvnMoUXalth3eI9w1ep4kmXZYc1yosKXPiorbsXcGhsvl&#10;e0fnXqcDyuJ9f+ilzsiYyThNVqCEHvIf/mvvrYFs/gG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qNnD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EAE0EC0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ul8CSbwAAADc&#10;AAAADwAAAGRycy9kb3ducmV2LnhtbEWPwYrCQBBE74L/MLTgRXQSD1Gio6CwILKXVcFrk2mTYKYn&#10;ZDrR/fudhYU9FlX1itru365RA3Wh9mwgXSSgiAtvay4N3K4f8zWoIMgWG89k4JsC7Hfj0RZz61/8&#10;RcNFShUhHHI0UIm0udahqMhhWPiWOHoP3zmUKLtS2w5fEe4avUySTDusOS5U2NKxouJ56Z2B4X7/&#10;PNCt1+mAspqdzr3UGRkznaTJBpTQW/7Df+2TNZAtM/g9E4+A3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fAk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250D739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1ROn0rwAAADc&#10;AAAADwAAAGRycy9kb3ducmV2LnhtbEWPwYrCQBBE74L/MLTgRdZJPMQlOgoKgix7WRW8Npk2CWZ6&#10;QqYT3b93FhY8FlX1ilpvn65RA3Wh9mwgnSegiAtvay4NXM6Hj09QQZAtNp7JwC8F2G7GozXm1j/4&#10;h4aTlCpCOORooBJpc61DUZHDMPctcfRuvnMoUXalth0+Itw1epEkmXZYc1yosKV9RcX91DsDw/X6&#10;vaNLr9MBZTk7fvVSZ2TMdJImK1BCT3mH/9tHayBbLOHvTDwCevM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Tp9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30C1B0A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D85A800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pIwzoLkAAADc&#10;AAAADwAAAGRycy9kb3ducmV2LnhtbEVPTYvCMBC9C/sfwizsRTSthyrVKLiwILIXteB1aMa22ExK&#10;M6367zeHBY+P973ZPV2rRupD49lAOk9AEZfeNlwZKC4/sxWoIMgWW89k4EUBdtuPyQZz6x98ovEs&#10;lYohHHI0UIt0udahrMlhmPuOOHI33zuUCPtK2x4fMdy1epEkmXbYcGyosaPvmsr7eXAGxuv1d0/F&#10;oNMRZTk9HAdpMjLm6zNN1qCEnvIW/7sP1kC2iGvjmXgE9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SMM6C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B459A35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y8CWO7wAAADc&#10;AAAADwAAAGRycy9kb3ducmV2LnhtbEWPQWvCQBSE7wX/w/IEL0U38ZBqdBUsFER6qQpeH9lnEsy+&#10;DdmXqP/eLRR6HGbmG2a9fbhGDdSF2rOBdJaAIi68rbk0cD59TReggiBbbDyTgScF2G5Gb2vMrb/z&#10;Dw1HKVWEcMjRQCXS5lqHoiKHYeZb4uhdfedQouxKbTu8R7hr9DxJMu2w5rhQYUufFRW3Y+8MDJfL&#10;947OvU4HlI/3/aGXOiNjJuM0WYESesh/+K+9tway+RJ+z8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Alj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3A9ED82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3yOpe7kAAADc&#10;AAAADwAAAGRycy9kb3ducmV2LnhtbEVPS4vCMBC+C/sfwgheZE2rUJdqFHZhQRYvPsDr0IxtsZmU&#10;Zlr135vDgseP773ePlyjBupC7dlAOktAERfe1lwaOJ9+P79ABUG22HgmA08KsN18jNaYW3/nAw1H&#10;KVUM4ZCjgUqkzbUORUUOw8y3xJG7+s6hRNiV2nZ4j+Gu0fMkybTDmmNDhS39VFTcjr0zMFwu+286&#10;9zodUJbT3V8vdUbGTMZpsgIl9JC3+N+9swayRZwf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8jqXu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3C2A3F4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lang w:val="ru-RU"/>
        </w:rPr>
        <w:t xml:space="preserve">Выходная информация — информация, которая возникает в результате обработки человеком или устройством входной информации. </w:t>
      </w:r>
    </w:p>
    <w:p w14:paraId="7DC0399C">
      <w:pPr>
        <w:spacing w:after="0" w:line="360" w:lineRule="auto"/>
        <w:ind w:left="10" w:right="0" w:firstLine="567"/>
        <w:rPr>
          <w:lang w:val="ru-RU"/>
        </w:rPr>
      </w:pPr>
      <w:r>
        <w:rPr>
          <w:lang w:val="ru-RU"/>
        </w:rPr>
        <w:t>Ос</w:t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0768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6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7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E47D71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DF97F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377A46B5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EB96D8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CAA7C9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981AA6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8EBCF2E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1F304F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2C2663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FF62B9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80768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ikTs6L0AAADa&#10;AAAADwAAAGRycy9kb3ducmV2LnhtbEWPQWuDQBSE74H8h+UVcotremgbk1VMIdBTSY0/4OG+qsR9&#10;a9yNmv76bKHQ4zAz3zD7bDadGGlwrWUFmygGQVxZ3XKtoDwf128gnEfW2FkmBXdykKXLxR4TbSf+&#10;orHwtQgQdgkqaLzvEyld1ZBBF9meOHjfdjDogxxqqQecAtx08jmOX6TBlsNCgz29N1RdiptRcPHz&#10;+JnXxc9xWx621emQT7drrtTqaRPvQHia/X/4r/2hFbzC75VwA2T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ROzovQAA&#10;ANo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zvWfnL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MoO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1n5y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0Caudb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TBd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Jq51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xMWRNboAAADb&#10;AAAADwAAAGRycy9kb3ducmV2LnhtbEVPz2vCMBS+D/wfwhO8zdQJ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xZE1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W1uq2b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W6rZ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ZBY5v70AAADb&#10;AAAADwAAAGRycy9kb3ducmV2LnhtbEWPT4vCMBTE78J+h/AEb5qqoKUaPbiIq+zFurDXR/Nsqs1L&#10;bbL++fZmQfA4zMxvmPnybmtxpdZXjhUMBwkI4sLpiksFP4d1PwXhA7LG2jEpeJCH5eKjM8dMuxvv&#10;6ZqHUkQI+wwVmBCaTEpfGLLoB64hjt7RtRZDlG0pdYu3CLe1HCXJRFqsOC4YbGhlqDjnf1YBfm72&#10;4Tcd7abV1nyfDuvLxqQXpXrdYTIDEege3uFX+0srGI/h/0v8AX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Fjm/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1E47D71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82DF97F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377A46B5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n8forr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8for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4EB96D8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3CAA7C9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4981AA6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8EBCF2E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7lh83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WHz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31F304F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2C2663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CFF62B9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lang w:val="ru-RU"/>
        </w:rPr>
        <w:t xml:space="preserve">новные требования к выходной информации сводятся к обеспечению пользователей сайта данными в удобной для них форме. </w:t>
      </w:r>
    </w:p>
    <w:p w14:paraId="0B79AAF7">
      <w:pPr>
        <w:spacing w:after="0" w:line="360" w:lineRule="auto"/>
        <w:ind w:left="10" w:right="0" w:firstLine="567"/>
        <w:rPr>
          <w:lang w:val="ru-RU"/>
        </w:rPr>
      </w:pPr>
      <w:r>
        <w:rPr>
          <w:lang w:val="ru-RU"/>
        </w:rPr>
        <w:t xml:space="preserve">После обработки всей входной информации на выходе получается документ, содержащий в себе данные о занятости записи на прием. </w:t>
      </w:r>
    </w:p>
    <w:p w14:paraId="444FEDAC">
      <w:pPr>
        <w:spacing w:after="324" w:line="360" w:lineRule="auto"/>
        <w:ind w:left="561" w:right="0" w:firstLine="567"/>
        <w:rPr>
          <w:sz w:val="24"/>
        </w:rPr>
      </w:pPr>
      <w:r>
        <w:rPr>
          <w:lang w:val="ru-RU"/>
        </w:rPr>
        <w:t>Описание выходных документов представлено в таблице 1.2.1</w:t>
      </w:r>
      <w:r>
        <w:rPr>
          <w:sz w:val="24"/>
          <w:lang w:val="ru-RU"/>
        </w:rPr>
        <w:t xml:space="preserve"> </w:t>
      </w:r>
    </w:p>
    <w:p w14:paraId="12663DFC">
      <w:pPr>
        <w:spacing w:after="0" w:line="360" w:lineRule="auto"/>
        <w:ind w:left="0" w:right="0" w:firstLine="567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ru-RU"/>
        </w:rPr>
        <w:t>1.2.1</w:t>
      </w:r>
      <w:r>
        <w:rPr>
          <w:sz w:val="28"/>
          <w:szCs w:val="28"/>
        </w:rPr>
        <w:t xml:space="preserve"> — Описание выходных данных </w:t>
      </w:r>
    </w:p>
    <w:tbl>
      <w:tblPr>
        <w:tblStyle w:val="4"/>
        <w:tblW w:w="9758" w:type="dxa"/>
        <w:tblInd w:w="0" w:type="dxa"/>
        <w:tblLayout w:type="fixed"/>
        <w:tblCellMar>
          <w:top w:w="89" w:type="dxa"/>
          <w:left w:w="55" w:type="dxa"/>
          <w:bottom w:w="0" w:type="dxa"/>
          <w:right w:w="115" w:type="dxa"/>
        </w:tblCellMar>
      </w:tblPr>
      <w:tblGrid>
        <w:gridCol w:w="2440"/>
        <w:gridCol w:w="2440"/>
        <w:gridCol w:w="2439"/>
        <w:gridCol w:w="2439"/>
      </w:tblGrid>
      <w:tr w14:paraId="09E3474F">
        <w:tblPrEx>
          <w:tblCellMar>
            <w:top w:w="89" w:type="dxa"/>
            <w:left w:w="55" w:type="dxa"/>
            <w:bottom w:w="0" w:type="dxa"/>
            <w:right w:w="115" w:type="dxa"/>
          </w:tblCellMar>
        </w:tblPrEx>
        <w:trPr>
          <w:trHeight w:val="459" w:hRule="atLeast"/>
        </w:trPr>
        <w:tc>
          <w:tcPr>
            <w:tcW w:w="2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DD71ADF">
            <w:pPr>
              <w:spacing w:after="0" w:line="240" w:lineRule="auto"/>
              <w:ind w:left="5" w:right="0" w:firstLine="567"/>
            </w:pPr>
            <w:r>
              <w:rPr>
                <w:sz w:val="24"/>
              </w:rPr>
              <w:t xml:space="preserve">Наименование документа (шифр) </w:t>
            </w:r>
          </w:p>
        </w:tc>
        <w:tc>
          <w:tcPr>
            <w:tcW w:w="2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8C20E7">
            <w:pPr>
              <w:spacing w:after="0" w:line="240" w:lineRule="auto"/>
              <w:ind w:left="0" w:right="0" w:firstLine="567"/>
              <w:rPr>
                <w:rFonts w:hint="default"/>
                <w:lang w:val="ru-RU"/>
              </w:rPr>
            </w:pPr>
            <w:r>
              <w:rPr>
                <w:sz w:val="24"/>
                <w:lang w:val="ru-RU"/>
              </w:rPr>
              <w:t>Периодичность</w:t>
            </w:r>
            <w:r>
              <w:rPr>
                <w:rFonts w:hint="default"/>
                <w:sz w:val="24"/>
                <w:lang w:val="ru-RU"/>
              </w:rPr>
              <w:t xml:space="preserve"> выдачи</w:t>
            </w:r>
          </w:p>
        </w:tc>
        <w:tc>
          <w:tcPr>
            <w:tcW w:w="2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1262CD">
            <w:pPr>
              <w:spacing w:after="0" w:line="240" w:lineRule="auto"/>
              <w:ind w:left="0" w:right="0" w:firstLine="567"/>
            </w:pPr>
            <w:r>
              <w:rPr>
                <w:sz w:val="24"/>
              </w:rPr>
              <w:t xml:space="preserve">Откуда поступает документ </w:t>
            </w:r>
          </w:p>
        </w:tc>
        <w:tc>
          <w:tcPr>
            <w:tcW w:w="2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F91417D">
            <w:pPr>
              <w:spacing w:after="0" w:line="240" w:lineRule="auto"/>
              <w:ind w:left="0" w:right="0" w:firstLine="567"/>
              <w:rPr>
                <w:rFonts w:hint="default"/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Количество</w:t>
            </w:r>
          </w:p>
        </w:tc>
      </w:tr>
      <w:tr w14:paraId="562C52D0">
        <w:tblPrEx>
          <w:tblCellMar>
            <w:top w:w="89" w:type="dxa"/>
            <w:left w:w="55" w:type="dxa"/>
            <w:bottom w:w="0" w:type="dxa"/>
            <w:right w:w="115" w:type="dxa"/>
          </w:tblCellMar>
        </w:tblPrEx>
        <w:trPr>
          <w:trHeight w:val="782" w:hRule="atLeast"/>
        </w:trPr>
        <w:tc>
          <w:tcPr>
            <w:tcW w:w="2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9F7A98C">
            <w:pPr>
              <w:spacing w:after="360" w:line="240" w:lineRule="auto"/>
              <w:ind w:left="5" w:right="0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Письмо «запись на прием»</w:t>
            </w:r>
          </w:p>
          <w:p w14:paraId="666C709D">
            <w:pPr>
              <w:spacing w:after="0" w:line="240" w:lineRule="auto"/>
              <w:ind w:left="5" w:right="0" w:firstLine="567"/>
            </w:pPr>
          </w:p>
        </w:tc>
        <w:tc>
          <w:tcPr>
            <w:tcW w:w="2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5F70F4">
            <w:pPr>
              <w:spacing w:after="360" w:line="240" w:lineRule="auto"/>
              <w:ind w:left="0" w:right="0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При записи на прием </w:t>
            </w:r>
          </w:p>
          <w:p w14:paraId="65334E34">
            <w:pPr>
              <w:spacing w:after="0" w:line="240" w:lineRule="auto"/>
              <w:ind w:left="0" w:right="0" w:firstLine="567"/>
            </w:pPr>
          </w:p>
        </w:tc>
        <w:tc>
          <w:tcPr>
            <w:tcW w:w="2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C8F7FC8">
            <w:pPr>
              <w:spacing w:after="0" w:line="240" w:lineRule="auto"/>
              <w:ind w:left="0" w:right="0" w:firstLine="567"/>
              <w:rPr>
                <w:sz w:val="24"/>
              </w:rPr>
            </w:pPr>
            <w:r>
              <w:rPr>
                <w:sz w:val="24"/>
                <w:lang w:val="ru-RU"/>
              </w:rPr>
              <w:t>Система</w:t>
            </w:r>
          </w:p>
          <w:p w14:paraId="29D6B04F">
            <w:pPr>
              <w:spacing w:after="95" w:line="240" w:lineRule="auto"/>
              <w:ind w:left="0" w:right="0" w:firstLine="567"/>
              <w:rPr>
                <w:sz w:val="24"/>
                <w:lang w:val="ru-RU"/>
              </w:rPr>
            </w:pPr>
            <w:r>
              <w:rPr>
                <w:sz w:val="24"/>
              </w:rPr>
              <w:t xml:space="preserve"> </w:t>
            </w:r>
          </w:p>
          <w:p w14:paraId="55C891CA">
            <w:pPr>
              <w:spacing w:after="0" w:line="240" w:lineRule="auto"/>
              <w:ind w:left="0" w:right="0" w:firstLine="567"/>
            </w:pPr>
          </w:p>
        </w:tc>
        <w:tc>
          <w:tcPr>
            <w:tcW w:w="2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BD1366">
            <w:pPr>
              <w:spacing w:after="0" w:line="240" w:lineRule="auto"/>
              <w:ind w:left="0" w:right="0" w:firstLine="567"/>
              <w:rPr>
                <w:rFonts w:hint="default"/>
                <w:sz w:val="24"/>
                <w:szCs w:val="21"/>
                <w:lang w:val="ru-RU"/>
              </w:rPr>
            </w:pPr>
            <w:r>
              <w:rPr>
                <w:rFonts w:hint="default"/>
                <w:sz w:val="24"/>
                <w:szCs w:val="21"/>
                <w:lang w:val="ru-RU"/>
              </w:rPr>
              <w:t>1</w:t>
            </w:r>
          </w:p>
        </w:tc>
      </w:tr>
      <w:tr w14:paraId="27E1F11B">
        <w:tblPrEx>
          <w:tblCellMar>
            <w:top w:w="89" w:type="dxa"/>
            <w:left w:w="55" w:type="dxa"/>
            <w:bottom w:w="0" w:type="dxa"/>
            <w:right w:w="115" w:type="dxa"/>
          </w:tblCellMar>
        </w:tblPrEx>
        <w:trPr>
          <w:trHeight w:val="686" w:hRule="atLeast"/>
        </w:trPr>
        <w:tc>
          <w:tcPr>
            <w:tcW w:w="2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61C7E3">
            <w:pPr>
              <w:spacing w:after="0" w:line="240" w:lineRule="auto"/>
              <w:ind w:left="5" w:right="0" w:firstLine="567"/>
              <w:rPr>
                <w:rFonts w:hint="default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Электронная</w:t>
            </w:r>
            <w:r>
              <w:rPr>
                <w:rFonts w:hint="default"/>
                <w:sz w:val="24"/>
                <w:lang w:val="ru-RU"/>
              </w:rPr>
              <w:t xml:space="preserve"> медицинская к</w:t>
            </w:r>
            <w:r>
              <w:rPr>
                <w:sz w:val="24"/>
                <w:lang w:val="ru-RU"/>
              </w:rPr>
              <w:t>арточка</w:t>
            </w:r>
          </w:p>
        </w:tc>
        <w:tc>
          <w:tcPr>
            <w:tcW w:w="2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64F4B43">
            <w:pPr>
              <w:spacing w:after="0" w:line="240" w:lineRule="auto"/>
              <w:ind w:left="0" w:right="0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После посещения врача</w:t>
            </w:r>
          </w:p>
        </w:tc>
        <w:tc>
          <w:tcPr>
            <w:tcW w:w="2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F43AC15">
            <w:pPr>
              <w:spacing w:after="0" w:line="240" w:lineRule="auto"/>
              <w:ind w:left="0" w:right="0" w:firstLine="567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Система</w:t>
            </w:r>
          </w:p>
        </w:tc>
        <w:tc>
          <w:tcPr>
            <w:tcW w:w="2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07E7E5">
            <w:pPr>
              <w:spacing w:after="0" w:line="240" w:lineRule="auto"/>
              <w:ind w:left="0" w:right="0" w:firstLine="567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1</w:t>
            </w:r>
          </w:p>
        </w:tc>
      </w:tr>
    </w:tbl>
    <w:p w14:paraId="4A37A4D6">
      <w:pPr>
        <w:spacing w:after="115" w:line="360" w:lineRule="auto"/>
        <w:ind w:left="0" w:leftChars="0" w:right="0" w:firstLine="0" w:firstLineChars="0"/>
      </w:pPr>
    </w:p>
    <w:p w14:paraId="06C8568D">
      <w:pPr>
        <w:spacing w:after="115" w:line="360" w:lineRule="auto"/>
        <w:ind w:left="0" w:right="0" w:firstLine="567"/>
        <w:rPr>
          <w:color w:val="333333"/>
        </w:rPr>
      </w:pPr>
      <w:r>
        <w:rPr>
          <w:lang w:val="ru-RU"/>
        </w:rPr>
        <w:t>1</w:t>
      </w:r>
      <w:r>
        <w:t xml:space="preserve">.4 UML диаграммы </w:t>
      </w:r>
    </w:p>
    <w:p w14:paraId="09CD66C6">
      <w:pPr>
        <w:spacing w:after="273" w:line="360" w:lineRule="auto"/>
        <w:ind w:left="0" w:right="1" w:firstLine="567"/>
        <w:rPr>
          <w:lang w:val="ru-RU"/>
        </w:rPr>
      </w:pPr>
      <w:r>
        <w:rPr>
          <w:color w:val="333333"/>
        </w:rPr>
        <w:t>UML</w:t>
      </w:r>
      <w:r>
        <w:rPr>
          <w:color w:val="333333"/>
          <w:lang w:val="ru-RU"/>
        </w:rPr>
        <w:t xml:space="preserve"> (с английского аббревиатура расшифровывается как </w:t>
      </w:r>
      <w:r>
        <w:rPr>
          <w:color w:val="333333"/>
        </w:rPr>
        <w:t>Unified</w:t>
      </w:r>
      <w:r>
        <w:rPr>
          <w:color w:val="333333"/>
          <w:lang w:val="ru-RU"/>
        </w:rPr>
        <w:t xml:space="preserve"> </w:t>
      </w:r>
      <w:r>
        <w:rPr>
          <w:color w:val="333333"/>
        </w:rPr>
        <w:t>Modeling</w:t>
      </w:r>
      <w:r>
        <w:rPr>
          <w:color w:val="333333"/>
          <w:lang w:val="ru-RU"/>
        </w:rPr>
        <w:t xml:space="preserve"> </w:t>
      </w:r>
      <w:r>
        <w:rPr>
          <w:color w:val="333333"/>
        </w:rPr>
        <w:t>Language</w:t>
      </w:r>
      <w:r>
        <w:rPr>
          <w:color w:val="333333"/>
          <w:lang w:val="ru-RU"/>
        </w:rPr>
        <w:t xml:space="preserve"> — унифицированный язык моделирования) — это способ наглядно описать архитектуру, проектирование и реализацию комплексных программных систем.</w:t>
      </w:r>
      <w:r>
        <w:rPr>
          <w:sz w:val="24"/>
          <w:lang w:val="ru-RU"/>
        </w:rPr>
        <w:t xml:space="preserve"> </w:t>
      </w:r>
    </w:p>
    <w:p w14:paraId="67EBCF50">
      <w:pPr>
        <w:spacing w:after="273" w:line="360" w:lineRule="auto"/>
        <w:ind w:left="0" w:right="1" w:firstLine="567"/>
        <w:rPr>
          <w:lang w:val="ru-RU"/>
        </w:rPr>
      </w:pPr>
      <w:r>
        <w:rPr>
          <w:lang w:val="ru-RU"/>
        </w:rPr>
        <w:t xml:space="preserve">1.4.1 Диаграмма прецедентов </w:t>
      </w:r>
    </w:p>
    <w:p w14:paraId="568E3A7A">
      <w:pPr>
        <w:spacing w:after="0" w:line="360" w:lineRule="auto"/>
        <w:ind w:left="0" w:right="5" w:firstLine="567"/>
        <w:rPr>
          <w:lang w:val="ru-RU"/>
        </w:rPr>
      </w:pPr>
      <w:r>
        <w:rPr>
          <w:lang w:val="ru-RU"/>
        </w:rPr>
        <w:t xml:space="preserve">Диаграмма прецедентов (диаграмма вариантов использования) -диаграмма,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0C1E2414">
      <w:pPr>
        <w:spacing w:after="0" w:line="360" w:lineRule="auto"/>
        <w:ind w:left="0" w:right="5" w:firstLine="567"/>
        <w:rPr>
          <w:rFonts w:hint="default"/>
          <w:lang w:val="ru-RU"/>
        </w:rPr>
      </w:pPr>
      <w:r>
        <w:rPr>
          <w:lang w:val="ru-RU"/>
        </w:rPr>
        <w:t>Диаграмма</w:t>
      </w:r>
      <w:r>
        <w:rPr>
          <w:rFonts w:hint="default"/>
          <w:lang w:val="ru-RU"/>
        </w:rPr>
        <w:t xml:space="preserve"> прецедентов представлена на рисунке 1.4.1.1</w:t>
      </w:r>
    </w:p>
    <w:p w14:paraId="51CB0136">
      <w:pPr>
        <w:spacing w:after="58" w:line="360" w:lineRule="auto"/>
        <w:ind w:left="0" w:right="0"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59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59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0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0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0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0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F76D1E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405164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4AC767E4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1B944A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61FE75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CFD399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0367D56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ADF17F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C369A6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57DF3B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68480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YwzM6r0AAADc&#10;AAAADwAAAGRycy9kb3ducmV2LnhtbEWP0YrCMBRE3xf8h3AF39ZUwWVbjVIFwadFqx9waa5tsbmp&#10;TWzrfr1ZEPZxmJkzzGozmFp01LrKsoLZNAJBnFtdcaHgct5/foNwHlljbZkUPMnBZj36WGGibc8n&#10;6jJfiABhl6CC0vsmkdLlJRl0U9sQB+9qW4M+yLaQusU+wE0t51H0JQ1WHBZKbGhXUn7LHkbBzQ/d&#10;T1pkv/v4so3z4zbtH/dUqcl4Fi1BeBr8f/jdPmgFi3gOf2fCEZ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DMzq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cZzOFr4AAADc&#10;AAAADwAAAGRycy9kb3ducmV2LnhtbEWPQWsCMRSE74L/IbyCt5pVabVbowdRLHjRbaHX183rZtnN&#10;y5qkuv33plDwOMzMN8xy3dtWXMiH2rGCyTgDQVw6XXOl4ON997gAESKyxtYxKfilAOvVcLDEXLsr&#10;n+hSxEokCIccFZgYu1zKUBqyGMauI07et/MWY5K+ktrjNcFtK6dZ9iwt1pwWDHa0MVQ2xY9V0G6/&#10;er84NoXZHw/N+XOL+/kGlRo9TLJXEJH6eA//t9+0gqeXGf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ZzOF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/nVWYr4AAADc&#10;AAAADwAAAGRycy9kb3ducmV2LnhtbEWPQWsCMRSE74L/IbyCt5pVbLVbowdRLHjRbaHX183rZtnN&#10;y5qkuv33plDwOMzMN8xy3dtWXMiH2rGCyTgDQVw6XXOl4ON997gAESKyxtYxKfilAOvVcLDEXLsr&#10;n+hSxEokCIccFZgYu1zKUBqyGMauI07et/MWY5K+ktrjNcFtK6dZ9iwt1pwWDHa0MVQ2xY9V0G6/&#10;er84NoXZHw/N+XOL+/kGlRo9TLJXEJH6eA//t9+0gqeXGf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nVWY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kTnz+b4AAADc&#10;AAAADwAAAGRycy9kb3ducmV2LnhtbEWPQWsCMRSE7wX/Q3iCt5pV0NrV6EEsCr3YbaHX181zs+zm&#10;ZU1S3f57Iwg9DjPzDbPa9LYVF/KhdqxgMs5AEJdO11wp+Pp8e16ACBFZY+uYFPxRgM168LTCXLsr&#10;f9CliJVIEA45KjAxdrmUoTRkMYxdR5y8k/MWY5K+ktrjNcFtK6dZNpcWa04LBjvaGiqb4tcqaHc/&#10;vV8cm8Lsj+/N+XuH+5ctKjUaTrIliEh9/A8/2getYPY6g/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Tnz+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Yettjr4AAADc&#10;AAAADwAAAGRycy9kb3ducmV2LnhtbEWPQWsCMRSE7wX/Q3iCt5pV0NrV6EEsCr3YbaHX181zs+zm&#10;ZU1SXf99Iwg9DjPzDbPa9LYVF/KhdqxgMs5AEJdO11wp+Pp8e16ACBFZY+uYFNwowGY9eFphrt2V&#10;P+hSxEokCIccFZgYu1zKUBqyGMauI07eyXmLMUlfSe3xmuC2ldMsm0uLNacFgx1tDZVN8WsVtLuf&#10;3i+OTWH2x/fm/L3D/csWlRoNJ9kSRKQ+/ocf7YNWMHudw/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ettj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DqfIFb4AAADc&#10;AAAADwAAAGRycy9kb3ducmV2LnhtbEWPQWsCMRSE7wX/Q3iCt5pVsNrV6EEUC73YtdDr6+a5WXbz&#10;siZRt/++KRQ8DjPzDbPa9LYVN/KhdqxgMs5AEJdO11wp+DztnxcgQkTW2DomBT8UYLMePK0w1+7O&#10;H3QrYiUShEOOCkyMXS5lKA1ZDGPXESfv7LzFmKSvpPZ4T3DbymmWvUiLNacFgx1tDZVNcbUK2t13&#10;7xfHpjCH43tz+drhYb5FpUbDSbYEEamPj/B/+00rmL3O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qfIF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fzhcZ7sAAADc&#10;AAAADwAAAGRycy9kb3ducmV2LnhtbEVPz2vCMBS+D/wfwhvsNlOFOVeNHkRx4MVVYddn89aUNi81&#10;ybT+9+YgePz4fs+XvW3FhXyoHSsYDTMQxKXTNVcKjofN+xREiMgaW8ek4EYBlovByxxz7a78Q5ci&#10;ViKFcMhRgYmxy6UMpSGLYeg64sT9OW8xJugrqT1eU7ht5TjLJtJizanBYEcrQ2VT/FsF7frU++m+&#10;Kcx2v2vOv2vcfq5QqbfXUTYDEamPT/HD/a0VfHyltelMOgJyc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hcZ7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EHT5/L4AAADc&#10;AAAADwAAAGRycy9kb3ducmV2LnhtbEWPQWsCMRSE7wX/Q3hCbzVrQaur0YNYLPRit4LX5+a5WXbz&#10;siZRt//eFAo9DjPzDbNc97YVN/KhdqxgPMpAEJdO11wpOHy/v8xAhIissXVMCn4owHo1eFpirt2d&#10;v+hWxEokCIccFZgYu1zKUBqyGEauI07e2XmLMUlfSe3xnuC2la9ZNpUWa04LBjvaGCqb4moVtNtT&#10;72f7pjC7/WdzOW5x97ZBpZ6H42wBIlIf/8N/7Q+tYDKfw+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HT5/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RwYy8bsAAADc&#10;AAAADwAAAGRycy9kb3ducmV2LnhtbEVPPW/CMBDdkfofrKvUjdgw0CiNYWiFKFUXCFLXU3yN08bn&#10;EBuS/vt6QGJ8et/lZnKduNIQWs8aFpkCQVx703Kj4VRt5zmIEJENdp5Jwx8F2KwfZiUWxo98oOsx&#10;NiKFcChQg42xL6QMtSWHIfM9ceK+/eAwJjg00gw4pnDXyaVSK+mw5dRgsadXS/Xv8eI04NvuEL/y&#10;5cdzu7efP9X2vLP5Weunx4V6ARFpinfxzf1uNKxUmp/OpCM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Yy8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3S0BAb4AAADc&#10;AAAADwAAAGRycy9kb3ducmV2LnhtbEWPQWsCMRSE70L/Q3iF3jRZDypbowdRLPSiW8Hr6+Z1s+zm&#10;ZZukuv33TaHQ4zAz3zDr7eh6caMQW88aipkCQVx703Kj4fJ2mK5AxIRssPdMGr4pwnbzMFljafyd&#10;z3SrUiMyhGOJGmxKQyllrC05jDM/EGfvwweHKcvQSBPwnuGul3OlFtJhy3nB4kA7S3VXfTkN/f59&#10;DKtTV9nj6bX7vO7xuNyh1k+PhXoGkWhM/+G/9ovRsFAF/J7JR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S0BA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2JgJHb4AAADc&#10;AAAADwAAAGRycy9kb3ducmV2LnhtbEWPS2/CMBCE75X4D9YicSs2OdAoYDiAEA/1AlTqdRUvcSBe&#10;h9i8/n1dqVKPo5n5RjOdP10j7tSF2rOG0VCBIC69qbnS8HVcvecgQkQ22HgmDS8KMJ/13qZYGP/g&#10;Pd0PsRIJwqFADTbGtpAylJYchqFviZN38p3DmGRXSdPhI8FdIzOlxtJhzWnBYksLS+XlcHMacLne&#10;x+88233UW/t5Pq6ua5tftR70R2oCItIz/of/2hujYawy+D2TjoC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gJH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4Z39sb0AAADc&#10;AAAADwAAAGRycy9kb3ducmV2LnhtbEWPQWvCQBSE7wX/w/KEXorupoUo0VVQKEjppSp4fWSfSTD7&#10;NmRfov333UKhx2FmvmHW24dv1Uh9bAJbyOYGFHEZXMOVhfPpfbYEFQXZYRuYLHxThO1m8rTGwoU7&#10;f9F4lEolCMcCLdQiXaF1LGvyGOehI07eNfQeJcm+0q7He4L7Vr8ak2uPDaeFGjva11TejoO3MF4u&#10;nzs6DzobURYvh49BmpysfZ5mZgVK6CH/4b/2wVnIzRv8nklHQG9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nf2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EF76D1E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bnRlxb0AAADc&#10;AAAADwAAAGRycy9kb3ducmV2LnhtbEWPQWvCQBSE7wX/w/KEXoruppQo0VVQKEjppSp4fWSfSTD7&#10;NmRfov333UKhx2FmvmHW24dv1Uh9bAJbyOYGFHEZXMOVhfPpfbYEFQXZYRuYLHxThO1m8rTGwoU7&#10;f9F4lEolCMcCLdQiXaF1LGvyGOehI07eNfQeJcm+0q7He4L7Vr8ak2uPDaeFGjva11TejoO3MF4u&#10;nzs6DzobURYvh49BmpysfZ5mZgVK6CH/4b/2wVnIzRv8nklHQG9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dGX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B405164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4AC767E4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ATjAXr0AAADc&#10;AAAADwAAAGRycy9kb3ducmV2LnhtbEWPQWvCQBSE7wX/w/KEXoruptAo0VVQKEjppSp4fWSfSTD7&#10;NmRfov333UKhx2FmvmHW24dv1Uh9bAJbyOYGFHEZXMOVhfPpfbYEFQXZYRuYLHxThO1m8rTGwoU7&#10;f9F4lEolCMcCLdQiXaF1LGvyGOehI07eNfQeJcm+0q7He4L7Vr8ak2uPDaeFGjva11TejoO3MF4u&#10;nzs6DzobURYvh49BmpysfZ5mZgVK6CH/4b/2wVnIzRv8nklHQG9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OMB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81B944A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8epeKbwAAADc&#10;AAAADwAAAGRycy9kb3ducmV2LnhtbEWPQWvCQBSE7wX/w/IEL0V34yGV1FWoIEjxohW8PrKvSWj2&#10;bci+RPvv3ULB4zAz3zDr7d23aqQ+NoEtZAsDirgMruHKwuVrP1+BioLssA1MFn4pwnYzeVlj4cKN&#10;TzSepVIJwrFAC7VIV2gdy5o8xkXoiJP3HXqPkmRfadfjLcF9q5fG5Npjw2mhxo52NZU/58FbGK/X&#10;4wddBp2NKG+vh89BmpysnU0z8w5K6C7P8H/74CzkJoe/M+kI6M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qXi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361FE75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nqb7srwAAADc&#10;AAAADwAAAGRycy9kb3ducmV2LnhtbEWPQWvCQBSE70L/w/IKXqTuxkOU1FVooSDSS1Xw+sg+k2D2&#10;bci+RPvv3ULB4zAz3zDr7d23aqQ+NoEtZHMDirgMruHKwun49bYCFQXZYRuYLPxShO3mZbLGwoUb&#10;/9B4kEolCMcCLdQiXaF1LGvyGOehI07eJfQeJcm+0q7HW4L7Vi+MybXHhtNCjR191lReD4O3MJ7P&#10;3x90GnQ2oixnu/0gTU7WTl8z8w5K6C7P8H975yzkZgl/Z9IR0J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6m+7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ACFD399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0367D56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7zlvwLkAAADc&#10;AAAADwAAAGRycy9kb3ducmV2LnhtbEVPTWvCQBC9C/6HZQq9iO7GQyrRVahQEPGiFbwO2WkSmp0N&#10;2Um0/757EDw+3vdm9/CtGqmPTWAL2cKAIi6Da7iycP3+mq9ARUF22AYmC38UYbedTjZYuHDnM40X&#10;qVQK4VighVqkK7SOZU0e4yJ0xIn7Cb1HSbCvtOvxnsJ9q5fG5Npjw6mhxo72NZW/l8FbGG+30ydd&#10;B52NKB+zw3GQJidr398yswYl9JCX+Ok+OAu5SWvTmXQE9PY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85b8C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FADF17F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gHXKW70AAADc&#10;AAAADwAAAGRycy9kb3ducmV2LnhtbEWPQWvCQBSE7wX/w/KEXorupodUo6ugUJDSS1Xw+sg+k2D2&#10;bci+RPvvu4VCj8PMfMOstw/fqpH62AS2kM0NKOIyuIYrC+fT+2wBKgqywzYwWfimCNvN5GmNhQt3&#10;/qLxKJVKEI4FWqhFukLrWNbkMc5DR5y8a+g9SpJ9pV2P9wT3rX41JtceG04LNXa0r6m8HQdvYbxc&#10;Pnd0HnQ2ory9HD4GaXKy9nmamRUooYf8h//aB2chN0v4PZOO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dcp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4C369A6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lJb1G7oAAADc&#10;AAAADwAAAGRycy9kb3ducmV2LnhtbEVPO2vDMBDeC/kP4gpdSiI7gxscK4EGCiFkaRrwelhX29Q6&#10;Gev86L+vhkDHj+9dHBfXqYmG0Ho2kG4SUMSVty3XBu5fH+sdqCDIFjvPZOCXAhwPq6cCc+tn/qTp&#10;JrWKIRxyNNCI9LnWoWrIYdj4njhy335wKBEOtbYDzjHcdXqbJJl22HJsaLCnU0PVz210BqayvL7T&#10;fdTphPL2er6M0mZkzMtzmuxBCS3yL364z9ZAlsb58Uw8Avrw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lvU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A57DF3B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drawing>
          <wp:inline distT="0" distB="0" distL="114300" distR="114300">
            <wp:extent cx="6322695" cy="3246755"/>
            <wp:effectExtent l="0" t="0" r="1905" b="14605"/>
            <wp:docPr id="10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1.4.1.1</w:t>
      </w:r>
      <w:r>
        <w:rPr>
          <w:sz w:val="28"/>
          <w:szCs w:val="28"/>
          <w:lang w:val="ru-RU"/>
        </w:rPr>
        <w:t xml:space="preserve"> — Диаграмма прецедентов </w:t>
      </w:r>
    </w:p>
    <w:p w14:paraId="7B46D624">
      <w:pPr>
        <w:spacing w:after="170" w:line="360" w:lineRule="auto"/>
        <w:ind w:left="0" w:right="0" w:firstLine="567"/>
        <w:rPr>
          <w:lang w:val="ru-RU"/>
        </w:rPr>
      </w:pPr>
      <w:r>
        <w:rPr>
          <w:lang w:val="ru-RU"/>
        </w:rPr>
        <w:t xml:space="preserve">1.4.2 Диаграмма классов </w:t>
      </w:r>
    </w:p>
    <w:p w14:paraId="061C00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567"/>
        <w:textAlignment w:val="auto"/>
        <w:rPr>
          <w:lang w:val="ru-RU"/>
        </w:rPr>
      </w:pPr>
      <w:r>
        <w:rPr>
          <w:lang w:val="ru-RU"/>
        </w:rPr>
        <w:t xml:space="preserve">Диаграмма классов (англ. </w:t>
      </w:r>
      <w:r>
        <w:t>class</w:t>
      </w:r>
      <w:r>
        <w:rPr>
          <w:lang w:val="ru-RU"/>
        </w:rPr>
        <w:t xml:space="preserve"> </w:t>
      </w:r>
      <w:r>
        <w:t>diagram</w:t>
      </w:r>
      <w:r>
        <w:rPr>
          <w:lang w:val="ru-RU"/>
        </w:rPr>
        <w:t xml:space="preserve">) — структурная диаграмма языка моделирования </w:t>
      </w:r>
      <w:r>
        <w:t>UML</w:t>
      </w:r>
      <w:r>
        <w:rPr>
          <w:lang w:val="ru-RU"/>
        </w:rPr>
        <w:t xml:space="preserve">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</w:t>
      </w:r>
    </w:p>
    <w:p w14:paraId="3860A5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567"/>
        <w:textAlignment w:val="auto"/>
        <w:rPr>
          <w:rFonts w:hint="default"/>
          <w:lang w:val="ru-RU"/>
        </w:rPr>
      </w:pPr>
      <w:r>
        <w:rPr>
          <w:lang w:val="ru-RU"/>
        </w:rPr>
        <w:t>Диаграмма</w:t>
      </w:r>
      <w:r>
        <w:rPr>
          <w:rFonts w:hint="default"/>
          <w:lang w:val="ru-RU"/>
        </w:rPr>
        <w:t xml:space="preserve"> классов представлена на рисунке 1.4.2.1</w:t>
      </w:r>
    </w:p>
    <w:p w14:paraId="0A3750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567"/>
        <w:jc w:val="left"/>
        <w:textAlignment w:val="auto"/>
      </w:pPr>
      <w:r>
        <w:drawing>
          <wp:inline distT="0" distB="0" distL="114300" distR="114300">
            <wp:extent cx="5876290" cy="4393565"/>
            <wp:effectExtent l="0" t="0" r="6350" b="10795"/>
            <wp:docPr id="1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57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57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5E65C5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4DA7C8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026CB0E9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020AF5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6E5F39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E47FB27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F56D0F0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0AB37C3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5861" y="19243"/>
                            <a:ext cx="3163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B1153D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C22269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67456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0wAqEL0AAADc&#10;AAAADwAAAGRycy9kb3ducmV2LnhtbEWP0YrCMBRE3wX/IVxh3zRVWF27RqkLgk+iXT/g0txti81N&#10;t4lt9euNIPg4zMwZZrXpTSVaalxpWcF0EoEgzqwuOVdw/t2Nv0A4j6yxskwKbuRgsx4OVhhr2/GJ&#10;2tTnIkDYxaig8L6OpXRZQQbdxNbEwfuzjUEfZJNL3WAX4KaSsyiaS4Mlh4UCa/opKLukV6Pg4vv2&#10;kOTpfbc8b5fZcZt01/9EqY/RNPoG4an37/CrvdcKPhczeJ4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ACoQ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wZAo7L4AAADc&#10;AAAADwAAAGRycy9kb3ducmV2LnhtbEWPQWsCMRSE7wX/Q3hCbzVrxSqr0YNYLPRit4LX5+a5WXbz&#10;siZRt//eFAo9DjPzDbNc97YVN/KhdqxgPMpAEJdO11wpOHy/v8xBhIissXVMCn4owHo1eFpirt2d&#10;v+hWxEokCIccFZgYu1zKUBqyGEauI07e2XmLMUlfSe3xnuC2la9Z9iYt1pwWDHa0MVQ2xdUqaLen&#10;3s/3TWF2+8/mctzibrZBpZ6H42wBIlIf/8N/7Q+tYDqbwO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Ao7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TnmwmL4AAADc&#10;AAAADwAAAGRycy9kb3ducmV2LnhtbEWPQWsCMRSE7wX/Q3hCbzVr0Sqr0YNYLPRit4LX5+a5WXbz&#10;siZRt//eFAo9DjPzDbNc97YVN/KhdqxgPMpAEJdO11wpOHy/v8xBhIissXVMCn4owHo1eFpirt2d&#10;v+hWxEokCIccFZgYu1zKUBqyGEauI07e2XmLMUlfSe3xnuC2la9Z9iYt1pwWDHa0MVQ2xdUqaLen&#10;3s/3TWF2+8/mctzibrZBpZ6H42wBIlIf/8N/7Q+tYDqbwO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nmwm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ITUVA70AAADc&#10;AAAADwAAAGRycy9kb3ducmV2LnhtbEWPQWsCMRSE7wX/Q3iCt5q1YJWt0YMoCr3YVfD63Lxult28&#10;rEmq23/fFASPw8x8wyxWvW3FjXyoHSuYjDMQxKXTNVcKTsft6xxEiMgaW8ek4JcCrJaDlwXm2t35&#10;i25FrESCcMhRgYmxy6UMpSGLYew64uR9O28xJukrqT3eE9y28i3L3qXFmtOCwY7Whsqm+LEK2s2l&#10;9/NDU5jd4bO5nje4m61RqdFwkn2AiNTHZ/jR3msF09kU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NRUD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0eeLdL0AAADc&#10;AAAADwAAAGRycy9kb3ducmV2LnhtbEWPQWsCMRSE70L/Q3iF3jRroSqr0YMoFnqxq9Dr6+a5WXbz&#10;siaprv/eFASPw8x8wyxWvW3FhXyoHSsYjzIQxKXTNVcKjoftcAYiRGSNrWNScKMAq+XLYIG5dlf+&#10;pksRK5EgHHJUYGLscilDachiGLmOOHkn5y3GJH0ltcdrgttWvmfZRFqsOS0Y7GhtqGyKP6ug3fz2&#10;frZvCrPbfzXnnw3upmtU6u11nM1BROrjM/xof2oFH9MJ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54t0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vqsu774AAADc&#10;AAAADwAAAGRycy9kb3ducmV2LnhtbEWPQWvCQBSE70L/w/IEb7qxYBNSVw9isdCLxkKvr9lnNiT7&#10;Nt3davrvu0Khx2FmvmHW29H24ko+tI4VLBcZCOLa6ZYbBe/nl3kBIkRkjb1jUvBDAbabh8kaS+1u&#10;fKJrFRuRIBxKVGBiHEopQ23IYli4gTh5F+ctxiR9I7XHW4LbXj5m2ZO02HJaMDjQzlDdVd9WQb//&#10;HH1x7CpzOL51Xx97POQ7VGo2XWbPICKN8T/8137VClZ5Dvcz6QjI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qsu7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zzS6nboAAADc&#10;AAAADwAAAGRycy9kb3ducmV2LnhtbEVPz2vCMBS+D/wfwhN2m6mCU6rRgygKu7hu4PXZPJvS5qUm&#10;Uet/bw6DHT++38t1b1txJx9qxwrGowwEcel0zZWC35/dxxxEiMgaW8ek4EkB1qvB2xJz7R78Tfci&#10;ViKFcMhRgYmxy6UMpSGLYeQ64sRdnLcYE/SV1B4fKdy2cpJln9JizanBYEcbQ2VT3KyCdnvu/fzY&#10;FGZ//Gqupy3uZxtU6n04zhYgIvXxX/znPmgF01lam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NLqd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oHgfBr4AAADc&#10;AAAADwAAAGRycy9kb3ducmV2LnhtbEWPQWsCMRSE7wX/Q3iCt5pVsNrV6EEUC73YtdDr6+a5WXbz&#10;siZRt/++KRQ8DjPzDbPa9LYVN/KhdqxgMs5AEJdO11wp+DztnxcgQkTW2DomBT8UYLMePK0w1+7O&#10;H3QrYiUShEOOCkyMXS5lKA1ZDGPXESfv7LzFmKSvpPZ4T3DbymmWvUiLNacFgx1tDZVNcbUK2t13&#10;7xfHpjCH43tz+drhYb5FpUbDSbYEEamPj/B/+00rmM1f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HgfB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8fBQ17wAAADc&#10;AAAADwAAAGRycy9kb3ducmV2LnhtbEVPz2vCMBS+D/wfwhN2m2kL20pn9OCQbrJLVdj10TybavNS&#10;m8zW/345DHb8+H4v15PtxI0G3zpWkC4SEMS10y03Co6H7VMOwgdkjZ1jUnAnD+vV7GGJhXYjV3Tb&#10;h0bEEPYFKjAh9IWUvjZk0S9cTxy5kxsshgiHRuoBxxhuO5klyYu02HJsMNjTxlB92f9YBfheVuE7&#10;z3av7af5Oh+219LkV6Ue52nyBiLQFP7Ff+4PreA5j/PjmXg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wUN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a9tjJ74AAADc&#10;AAAADwAAAGRycy9kb3ducmV2LnhtbEWPQWvCQBSE74L/YXlCb7pJoTZEVw9isdCLTQten9lnNiT7&#10;Nt3davrvu0Khx2FmvmHW29H24ko+tI4V5IsMBHHtdMuNgs+Pl3kBIkRkjb1jUvBDAbab6WSNpXY3&#10;fqdrFRuRIBxKVGBiHEopQ23IYli4gTh5F+ctxiR9I7XHW4LbXj5m2VJabDktGBxoZ6juqm+roN+f&#10;R18cu8ocjm/d12mPh+cdKvUwy7MViEhj/A//tV+1gqcih/uZdAT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9tjJ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bm5rO78AAADc&#10;AAAADwAAAGRycy9kb3ducmV2LnhtbEWPQWvCQBSE70L/w/IKvekmgWpIXT20iG3xohZ6fWSf2djs&#10;2yS7Tey/dwWhx2FmvmGW64ttxEC9rx0rSGcJCOLS6ZorBV/HzTQH4QOyxsYxKfgjD+vVw2SJhXYj&#10;72k4hEpECPsCFZgQ2kJKXxqy6GeuJY7eyfUWQ5R9JXWPY4TbRmZJMpcWa44LBlt6NVT+HH6tAnzb&#10;7sN3nn0u6g+zOx833dbknVJPj2nyAiLQJfyH7+13reA5z+B2Jh4Bub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5uazu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V2ufl74AAADc&#10;AAAADwAAAGRycy9kb3ducmV2LnhtbEWPS2vDMBCE74X8B7GFXkosuyUPHCuBBAKh9JIH5LpYG9vU&#10;Whlr7aT/vioUehxm5hum2Dxcq0bqQ+PZQJakoIhLbxuuDFzO++kSVBBki61nMvBNATbryVOBufV3&#10;PtJ4kkpFCIccDdQiXa51KGtyGBLfEUfv5nuHEmVfadvjPcJdq9/SdK4dNhwXauxoV1P5dRqcgfF6&#10;/dzSZdDZiLJ4PXwM0szJmJfnLF2BEnrIf/ivfbAGZst3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2ufl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65E65C5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2IIH474AAADc&#10;AAAADwAAAGRycy9kb3ducmV2LnhtbEWPS2vDMBCE74X8B7GFXkosuzQPHCuBBAKh9JIH5LpYG9vU&#10;Whlr7aT/vioUehxm5hum2Dxcq0bqQ+PZQJakoIhLbxuuDFzO++kSVBBki61nMvBNATbryVOBufV3&#10;PtJ4kkpFCIccDdQiXa51KGtyGBLfEUfv5nuHEmVfadvjPcJdq9/SdK4dNhwXauxoV1P5dRqcgfF6&#10;/dzSZdDZiLJ4PXwM0szJmJfnLF2BEnrIf/ivfbAGZst3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IIH4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C4DA7C8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026CB0E9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t86ieL0AAADc&#10;AAAADwAAAGRycy9kb3ducmV2LnhtbEWPS4vCQBCE7wv+h6EFL4tOIvggOgouLMiyFx/gtcm0STDT&#10;EzKdqP/eWVjwWFTVV9R6+3C16qkNlWcD6SQBRZx7W3Fh4Hz6Hi9BBUG2WHsmA08KsN0MPtaYWX/n&#10;A/VHKVSEcMjQQCnSZFqHvCSHYeIb4uhdfetQomwLbVu8R7ir9TRJ5tphxXGhxIa+Sspvx84Z6C+X&#10;3x2dO532KIvP/U8n1ZyMGQ3TZAVK6CHv8H97bw3MljP4OxOPgN6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zqJ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9020AF5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Rxw8D7wAAADc&#10;AAAADwAAAGRycy9kb3ducmV2LnhtbEWPQWvCQBSE7wX/w/IEL0U3KZhKdBUUClJ60QpeH9lnEsy+&#10;DdmXqP++WxA8DjPzDbPa3F2jBupC7dlAOktAERfe1lwaOP1+TReggiBbbDyTgQcF2KxHbyvMrb/x&#10;gYajlCpCOORooBJpc61DUZHDMPMtcfQuvnMoUXalth3eItw1+iNJMu2w5rhQYUu7iorrsXcGhvP5&#10;Z0unXqcDyuf7/ruXOiNjJuM0WYISussr/GzvrYH5IoP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cPA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B6E5F39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KFCZlLwAAADc&#10;AAAADwAAAGRycy9kb3ducmV2LnhtbEWPzYrCQBCE7wu+w9CCl0UnWViV6CgoLMjixR/w2mTaJJjp&#10;CZlO1LffERY8FlX1FbVcP1ytempD5dlAOklAEefeVlwYOJ9+xnNQQZAt1p7JwJMCrFeDjyVm1t/5&#10;QP1RChUhHDI0UIo0mdYhL8lhmPiGOHpX3zqUKNtC2xbvEe5q/ZUkU+2w4rhQYkPbkvLbsXMG+stl&#10;v6Fzp9MeZfa5++2kmpIxo2GaLEAJPeQd/m/vrIHv+QxeZ+IR0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hQmZ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E47FB27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F56D0F0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Wc8N5roAAADc&#10;AAAADwAAAGRycy9kb3ducmV2LnhtbEVPTWvCQBC9F/wPyxS8FN1EaAypq2ChIKWXqpDrkJ0modnZ&#10;kJ0k+u/dQ6HHx/veHW6uUxMNofVsIF0noIgrb1uuDVwvH6scVBBki51nMnCnAIf94mmHhfUzf9N0&#10;llrFEA4FGmhE+kLrUDXkMKx9Txy5Hz84lAiHWtsB5xjuOr1Jkkw7bDk2NNjTe0PV73l0Bqay/DrS&#10;ddTphLJ9OX2O0mZkzPI5Td5ACd3kX/znPlkDr3lcG8/EI6D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zw3m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0AB37C3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5861;top:19243;height:423;width:3163;" filled="f" stroked="f" coordsize="21600,21600" o:gfxdata="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g6h9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EB1153D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ImCXPbsAAADc&#10;AAAADwAAAGRycy9kb3ducmV2LnhtbEVPTWvCQBC9F/wPywheSt1EqNo0G8FCIZReqoLXITtNgtnZ&#10;kJ3E9N93D4UeH+87P8yuUxMNofVsIF0noIgrb1uuDVzO7097UEGQLXaeycAPBTgUi4ccM+vv/EXT&#10;SWoVQzhkaKAR6TOtQ9WQw7D2PXHkvv3gUCIcam0HvMdw1+lNkmy1w5ZjQ4M9vTVU3U6jMzBdr59H&#10;uow6nVB2j+XHKO2WjFkt0+QVlNAs/+I/d2kNPL/E+fFMPAK6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mCXP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6C22269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610A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567"/>
        <w:jc w:val="center"/>
        <w:textAlignment w:val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1.4.2.1</w:t>
      </w:r>
      <w:r>
        <w:rPr>
          <w:sz w:val="28"/>
          <w:szCs w:val="28"/>
          <w:lang w:val="ru-RU"/>
        </w:rPr>
        <w:t xml:space="preserve"> — диаграмма классов</w:t>
      </w:r>
    </w:p>
    <w:p w14:paraId="131264CC">
      <w:pPr>
        <w:spacing w:line="360" w:lineRule="auto"/>
        <w:ind w:left="0" w:right="0" w:firstLine="567"/>
        <w:rPr>
          <w:rFonts w:hint="default"/>
          <w:lang w:val="ru-RU"/>
        </w:rPr>
      </w:pPr>
      <w:r>
        <w:rPr>
          <w:lang w:val="ru-RU"/>
        </w:rPr>
        <w:t>1.5 Концептуальное моделирование представлена</w:t>
      </w:r>
      <w:r>
        <w:rPr>
          <w:rFonts w:hint="default"/>
          <w:lang w:val="ru-RU"/>
        </w:rPr>
        <w:t xml:space="preserve"> на рисунке 1.5.1</w:t>
      </w:r>
    </w:p>
    <w:p w14:paraId="23654AFA">
      <w:pPr>
        <w:spacing w:after="429" w:line="360" w:lineRule="auto"/>
        <w:ind w:left="0" w:right="443" w:firstLine="0"/>
        <w:jc w:val="center"/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55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55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6CBF11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34CBD7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50112799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633138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AA994E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9FDD80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207C325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60947D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778FF61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1D2A67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66432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mLV2cL0AAADc&#10;AAAADwAAAGRycy9kb3ducmV2LnhtbEWP0YrCMBRE34X9h3AX9k1TBcVWo9QFYZ9Eqx9wae62xeam&#10;28S269cbQfBxmJkzzHo7mFp01LrKsoLpJAJBnFtdcaHgct6PlyCcR9ZYWyYF/+Rgu/kYrTHRtucT&#10;dZkvRICwS1BB6X2TSOnykgy6iW2Ig/drW4M+yLaQusU+wE0tZ1G0kAYrDgslNvRdUn7NbkbB1Q/d&#10;IS2y+z6+7OL8uEv721+q1NfnNFqB8DT4d/jV/tEK5vMZPM+EIy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tXZw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iiV0jL4AAADc&#10;AAAADwAAAGRycy9kb3ducmV2LnhtbEWPQWsCMRSE7wX/Q3iCt5pVscrW6EEsCr3YrdDr6+Z1s+zm&#10;ZU1SXf99Iwg9DjPzDbPa9LYVF/KhdqxgMs5AEJdO11wpOH2+PS9BhIissXVMCm4UYLMePK0w1+7K&#10;H3QpYiUShEOOCkyMXS5lKA1ZDGPXESfvx3mLMUlfSe3xmuC2ldMse5EWa04LBjvaGiqb4tcqaHff&#10;vV8em8Lsj+/N+WuH+8UWlRoNJ9kriEh9/A8/2getYD6fwf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V0j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Bczs+L4AAADc&#10;AAAADwAAAGRycy9kb3ducmV2LnhtbEWPQWsCMRSE7wX/Q3iCt5pVtMrW6EEsCr3YrdDr6+Z1s+zm&#10;ZU1SXf99Iwg9DjPzDbPa9LYVF/KhdqxgMs5AEJdO11wpOH2+PS9BhIissXVMCm4UYLMePK0w1+7K&#10;H3QpYiUShEOOCkyMXS5lKA1ZDGPXESfvx3mLMUlfSe3xmuC2ldMse5EWa04LBjvaGiqb4tcqaHff&#10;vV8em8Lsj+/N+WuH+8UWlRoNJ9kriEh9/A8/2getYD6fwf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czs+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aoBJY74AAADc&#10;AAAADwAAAGRycy9kb3ducmV2LnhtbEWPQWsCMRSE7wX/Q3hCbzVrYVtZjR7EotCLXQWvz81zs+zm&#10;ZU2ibv99Uyj0OMzMN8xiNdhO3MmHxrGC6SQDQVw53XCt4Hj4eJmBCBFZY+eYFHxTgNVy9LTAQrsH&#10;f9G9jLVIEA4FKjAx9oWUoTJkMUxcT5y8i/MWY5K+ltrjI8FtJ1+z7E1abDgtGOxpbahqy5tV0G3O&#10;g5/t29Js95/t9bTB7fsalXoeT7M5iEhD/A//tXdaQZ7n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BJY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mlLXFL4AAADc&#10;AAAADwAAAGRycy9kb3ducmV2LnhtbEWPT2sCMRTE70K/Q3gFb5q14B9WowdRFLzYbaHX181zs+zm&#10;ZU1SXb99Uyh4HGbmN8xq09tW3MiH2rGCyTgDQVw6XXOl4PNjP1qACBFZY+uYFDwowGb9Mlhhrt2d&#10;3+lWxEokCIccFZgYu1zKUBqyGMauI07exXmLMUlfSe3xnuC2lW9ZNpMWa04LBjvaGiqb4scqaHff&#10;vV+cm8Iczqfm+rXDw3yLSg1fJ9kSRKQ+PsP/7aNWMJ3O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lLXF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9R5yj70AAADc&#10;AAAADwAAAGRycy9kb3ducmV2LnhtbEWPQWsCMRSE7wX/Q3iCt5q1YJWt0YMoCr3YVfD63Lxult28&#10;rEmq23/fFASPw8x8wyxWvW3FjXyoHSuYjDMQxKXTNVcKTsft6xxEiMgaW8ek4JcCrJaDlwXm2t35&#10;i25FrESCcMhRgYmxy6UMpSGLYew64uR9O28xJukrqT3eE9y28i3L3qXFmtOCwY7Whsqm+LEK2s2l&#10;9/NDU5jd4bO5nje4m61RqdFwkn2AiNTHZ/jR3msF0+kM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HnKP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hIHm/boAAADc&#10;AAAADwAAAGRycy9kb3ducmV2LnhtbEVPz2vCMBS+D/wfwhO8zdSBm1SjB1EUvGg38Ppsnk1p81KT&#10;TOt/vxyEHT++34tVb1txJx9qxwom4wwEcel0zZWCn+/t+wxEiMgaW8ek4EkBVsvB2wJz7R58onsR&#10;K5FCOOSowMTY5VKG0pDFMHYdceKuzluMCfpKao+PFG5b+ZFln9JizanBYEdrQ2VT/FoF7ebS+9mx&#10;KczueGhu5w3uvtao1Gg4yeYgIvXxX/xy77WC6TStTWfSEZ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geb9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681DZr4AAADc&#10;AAAADwAAAGRycy9kb3ducmV2LnhtbEWPQWsCMRSE7wX/Q3iCt5pV0NrV6EEsCr3YbaHX181zs+zm&#10;ZU1S3f57Iwg9DjPzDbPa9LYVF/KhdqxgMs5AEJdO11wp+Pp8e16ACBFZY+uYFPxRgM168LTCXLsr&#10;f9CliJVIEA45KjAxdrmUoTRkMYxdR5y8k/MWY5K+ktrjNcFtK6dZNpcWa04LBjvaGiqb4tcqaHc/&#10;vV8cm8Lsj+/N+XuH+5ctKjUaTrIliEh9/A8/2getYDZ7hf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81DZ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Qfy2LbwAAADc&#10;AAAADwAAAGRycy9kb3ducmV2LnhtbEVPz2vCMBS+C/4P4QneNK2gK51pD4q4jV3Uwa6P5q3p1rzU&#10;Jmu7/345DHb8+H7vy8m2YqDeN44VpOsEBHHldMO1grfbaZWB8AFZY+uYFPyQh7KYz/aYazfyhYZr&#10;qEUMYZ+jAhNCl0vpK0MW/dp1xJH7cL3FEGFfS93jGMNtKzdJspMWG44NBjs6GKq+rt9WAR7Pl/Ce&#10;bV4emmfz+nk73c8muyu1XKTJI4hAU/gX/7mftILtLs6PZ+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8ti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29eF3b4AAADc&#10;AAAADwAAAGRycy9kb3ducmV2LnhtbEWPQWsCMRSE7wX/Q3hCbzW7hVpZjR7EotCLXQWvz81zs+zm&#10;ZU2ibv99Uyj0OMzMN8xiNdhO3MmHxrGCfJKBIK6cbrhWcDx8vMxAhIissXNMCr4pwGo5elpgod2D&#10;v+hexlokCIcCFZgY+0LKUBmyGCauJ07exXmLMUlfS+3xkeC2k69ZNpUWG04LBntaG6ra8mYVdJvz&#10;4Gf7tjTb/Wd7PW1w+75GpZ7HeTYHEWmI/+G/9k4reJvm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9eF3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3mKNwb4AAADc&#10;AAAADwAAAGRycy9kb3ducmV2LnhtbEWPzYvCMBTE7wv+D+EJe1tTC+uWavSgiLp48QO8PppnU21e&#10;ahO//vuNsOBxmJnfMKPJw9biRq2vHCvo9xIQxIXTFZcK9rv5VwbCB2SNtWNS8CQPk3HnY4S5dnfe&#10;0G0bShEh7HNUYEJocil9Ycii77mGOHpH11oMUbal1C3eI9zWMk2SgbRYcVww2NDUUHHeXq0CnC02&#10;4ZClvz/VyqxPu/llYbKLUp/dfjIEEegR3uH/9lIr+B6k8DoTj4A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mKNw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52d5bb0AAADc&#10;AAAADwAAAGRycy9kb3ducmV2LnhtbEWPQWvCQBSE7wX/w/IEL0U3sTSV6CpYKEjppVbw+sg+k2D2&#10;bci+RP33riD0OMzMN8xqc3WNGqgLtWcD6SwBRVx4W3Np4PD3NV2ACoJssfFMBm4UYLMevawwt/7C&#10;vzTspVQRwiFHA5VIm2sdioochplviaN38p1DibIrte3wEuGu0fMkybTDmuNChS19VlSc970zMByP&#10;P1s69DodUD5ed9+91BkZMxmnyRKU0FX+w8/2zhp4z97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Z3l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96CBF11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aI7hGb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p4z97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juE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B34CBD7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50112799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B8JEgr0AAADc&#10;AAAADwAAAGRycy9kb3ducmV2LnhtbEWPQWvCQBSE7wX/w/IKvZS6ScFYoqugIEjxUg14fWSfSWj2&#10;bci+RP33bkHocZiZb5jl+uZaNVIfGs8G0mkCirj0tuHKQHHafXyBCoJssfVMBu4UYL2avCwxt/7K&#10;PzQepVIRwiFHA7VIl2sdypochqnviKN38b1DibKvtO3xGuGu1Z9JkmmHDceFGjva1lT+HgdnYDyf&#10;DxsqBp2OKPP3/fcgTUbGvL2myQKU0E3+w8/23hqYZTP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wkS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3633138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9xDa9bwAAADc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HPLI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cQ2v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6AA994E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mFx/brwAAADc&#10;AAAADwAAAGRycy9kb3ducmV2LnhtbEWPQWvCQBSE7wX/w/IEL0U3KRhLdBUUClJ60QpeH9lnEsy+&#10;DdmXqP++WxA8DjPzDbPa3F2jBupC7dlAOktAERfe1lwaOP1+TT9BBUG22HgmAw8KsFmP3laYW3/j&#10;Aw1HKVWEcMjRQCXS5lqHoiKHYeZb4uhdfOdQouxKbTu8Rbhr9EeSZNphzXGhwpZ2FRXXY+8MDOfz&#10;z5ZOvU4HlMX7/ruXOiNjJuM0WYISussr/GzvrYF5toD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cf2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F9FDD80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207C325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6cPrHLkAAADc&#10;AAAADwAAAGRycy9kb3ducmV2LnhtbEVPS4vCMBC+C/sfwgheZE0rWJdqFHZhQRYvPsDr0IxtsZmU&#10;Zlr135vDgseP773ePlyjBupC7dlAOktAERfe1lwaOJ9+P79ABUG22HgmA08KsN18jNaYW3/nAw1H&#10;KVUM4ZCjgUqkzbUORUUOw8y3xJG7+s6hRNiV2nZ4j+Gu0fMkybTDmmNDhS39VFTcjr0zMFwu+286&#10;9zodUJbT3V8vdUbGTMZpsgIl9JC3+N+9swYWWVwb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nD6xy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C60947D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ho9Oh70AAADc&#10;AAAADwAAAGRycy9kb3ducmV2LnhtbEWPQWvCQBSE7wX/w/IEL0U3EZpqdBUUBCm91ApeH9lnEsy+&#10;DdmXqP++Wyj0OMzMN8x6+3CNGqgLtWcD6SwBRVx4W3Np4Px9mC5ABUG22HgmA08KsN2MXtaYW3/n&#10;LxpOUqoI4ZCjgUqkzbUORUUOw8y3xNG7+s6hRNmV2nZ4j3DX6HmSZNphzXGhwpb2FRW3U+8MDJfL&#10;547OvU4HlPfX40cvdUbGTMZpsgIl9JD/8F/7aA28ZUv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j06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778FF61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kmxxx7kAAADc&#10;AAAADwAAAGRycy9kb3ducmV2LnhtbEVPS4vCMBC+C/sfwgh7kTXtgnapRmEFQcSLD/A6NGNbbCal&#10;mVb3328OgseP771cP12jBupC7dlAOk1AERfe1lwauJy3Xz+ggiBbbDyTgT8KsF59jJaYW//gIw0n&#10;KVUM4ZCjgUqkzbUORUUOw9S3xJG7+c6hRNiV2nb4iOGu0d9JMtcOa44NFba0qai4n3pnYLheD790&#10;6XU6oGST3b6Xek7GfI7TZAFK6Clv8cu9swZmWZwf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Jscce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31D2A67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drawing>
          <wp:inline distT="0" distB="0" distL="114300" distR="114300">
            <wp:extent cx="6330315" cy="4676140"/>
            <wp:effectExtent l="0" t="0" r="9525" b="2540"/>
            <wp:docPr id="10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ru-RU"/>
        </w:rPr>
        <w:t xml:space="preserve">Рисунок </w:t>
      </w:r>
      <w:r>
        <w:rPr>
          <w:rFonts w:hint="default"/>
          <w:lang w:val="ru-RU"/>
        </w:rPr>
        <w:t>1.5.1</w:t>
      </w:r>
      <w:r>
        <w:rPr>
          <w:sz w:val="24"/>
          <w:szCs w:val="24"/>
          <w:lang w:val="ru-RU"/>
        </w:rPr>
        <w:t xml:space="preserve"> - ER- диаграмма </w:t>
      </w:r>
      <w:r>
        <w:rPr>
          <w:lang w:val="ru-RU"/>
        </w:rPr>
        <w:t xml:space="preserve"> </w:t>
      </w:r>
    </w:p>
    <w:p w14:paraId="0DD28AB0">
      <w:pPr>
        <w:spacing w:after="429" w:line="360" w:lineRule="auto"/>
        <w:ind w:left="0" w:right="443" w:firstLine="0"/>
        <w:jc w:val="left"/>
        <w:rPr>
          <w:rFonts w:hint="default"/>
          <w:lang w:val="ru-RU"/>
        </w:rPr>
      </w:pPr>
      <w:r>
        <w:rPr>
          <w:lang w:val="ru-RU"/>
        </w:rPr>
        <w:t>1.6 Логическое моделирование представлено</w:t>
      </w:r>
      <w:r>
        <w:rPr>
          <w:rFonts w:hint="default"/>
          <w:lang w:val="ru-RU"/>
        </w:rPr>
        <w:t xml:space="preserve"> на рисунке 1.6.1</w:t>
      </w:r>
    </w:p>
    <w:p w14:paraId="1727F3C0">
      <w:pPr>
        <w:spacing w:after="429" w:line="360" w:lineRule="auto"/>
        <w:ind w:left="0" w:right="443" w:firstLine="0"/>
        <w:jc w:val="left"/>
        <w:rPr>
          <w:rFonts w:hint="default"/>
          <w:lang w:val="ru-RU"/>
        </w:rPr>
      </w:pPr>
      <w:r>
        <w:drawing>
          <wp:inline distT="0" distB="0" distL="114300" distR="114300">
            <wp:extent cx="6329045" cy="2399665"/>
            <wp:effectExtent l="0" t="0" r="10795" b="8255"/>
            <wp:docPr id="1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93C8">
      <w:pPr>
        <w:spacing w:after="126"/>
        <w:ind w:left="0" w:right="0" w:firstLine="567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1.7 Описание структуры базы данных </w:t>
      </w:r>
      <w:r>
        <w:rPr>
          <w:rFonts w:hint="default"/>
          <w:sz w:val="28"/>
          <w:szCs w:val="28"/>
          <w:lang w:val="ru-RU"/>
        </w:rPr>
        <w:t>представлено на рисунке 1.7.1</w:t>
      </w:r>
    </w:p>
    <w:p w14:paraId="52369C60">
      <w:pPr>
        <w:tabs>
          <w:tab w:val="left" w:pos="10080"/>
        </w:tabs>
        <w:spacing w:after="130"/>
        <w:ind w:left="0" w:right="-108" w:rightChars="0" w:firstLine="0"/>
        <w:jc w:val="center"/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3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53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8F1B7A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8BB032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2FFEF482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126453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BCB081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740EC0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7508A92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8A6808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2486AC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57345E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9744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RWqT0L0AAADc&#10;AAAADwAAAGRycy9kb3ducmV2LnhtbEWP0YrCMBRE3wX/IVxh3zTVRVm7RqkLgk+iXT/g0txti81N&#10;t4lt9euNIPg4zMwZZrXpTSVaalxpWcF0EoEgzqwuOVdw/t2Nv0A4j6yxskwKbuRgsx4OVhhr2/GJ&#10;2tTnIkDYxaig8L6OpXRZQQbdxNbEwfuzjUEfZJNL3WAX4KaSsyhaSIMlh4UCa/opKLukV6Pg4vv2&#10;kOTpfbc8b5fZcZt01/9EqY/RNPoG4an37/CrvdcK5p8zeJ4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apPQ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V/qRLL4AAADc&#10;AAAADwAAAGRycy9kb3ducmV2LnhtbEWPQWsCMRSE7wX/Q3iCt5pVscrW6EEsCr3YrdDr6+Z1s+zm&#10;ZU1S3f57Iwg9DjPzDbPa9LYVF/KhdqxgMs5AEJdO11wpOH2+PS9BhIissXVMCv4owGY9eFphrt2V&#10;P+hSxEokCIccFZgYu1zKUBqyGMauI07ej/MWY5K+ktrjNcFtK6dZ9iIt1pwWDHa0NVQ2xa9V0O6+&#10;e788NoXZH9+b89cO94stKjUaTrJXEJH6+B9+tA9awXw2g/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/qRL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2BMJWL4AAADc&#10;AAAADwAAAGRycy9kb3ducmV2LnhtbEWPQWsCMRSE74L/IbxCbzWrVStbowexWPCi20Kvr5vXzbKb&#10;l22S6vrvjVDwOMzMN8xy3dtWnMiH2rGC8SgDQVw6XXOl4PPj7WkBIkRkja1jUnChAOvVcLDEXLsz&#10;H+lUxEokCIccFZgYu1zKUBqyGEauI07ej/MWY5K+ktrjOcFtKydZNpcWa04LBjvaGCqb4s8qaLff&#10;vV8cmsLsDvvm92uLu5cNKvX4MM5eQUTq4z38337XCmbPU7id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BMJW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t1+sw74AAADc&#10;AAAADwAAAGRycy9kb3ducmV2LnhtbEWPQWsCMRSE7wX/Q3iCt5pVscrW6EEsCr3YrdDr6+Z1s+zm&#10;ZU1SXf99Iwg9DjPzDbPa9LYVF/KhdqxgMs5AEJdO11wpOH2+PS9BhIissXVMCm4UYLMePK0w1+7K&#10;H3QpYiUShEOOCkyMXS5lKA1ZDGPXESfvx3mLMUlfSe3xmuC2ldMse5EWa04LBjvaGiqb4tcqaHff&#10;vV8em8Lsj+/N+WuH+8UWlRoNJ9kriEh9/A8/2getYD6bw/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1+sw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R40ytL4AAADc&#10;AAAADwAAAGRycy9kb3ducmV2LnhtbEWPQWsCMRSE7wX/Q3iCt5pVqcrW6EEUC73YVej1dfO6WXbz&#10;siZRt/++KRQ8DjPzDbPa9LYVN/KhdqxgMs5AEJdO11wpOJ/2z0sQISJrbB2Tgh8KsFkPnlaYa3fn&#10;D7oVsRIJwiFHBSbGLpcylIYshrHriJP37bzFmKSvpPZ4T3DbymmWzaXFmtOCwY62hsqmuFoF7e6r&#10;98tjU5jD8b25fO7wsNiiUqPhJHsFEamPj/B/+00reJnN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40yt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KMGXL74AAADc&#10;AAAADwAAAGRycy9kb3ducmV2LnhtbEWPQWsCMRSE7wX/Q3hCbzVrxSqr0YNYLPRit4LX5+a5WXbz&#10;siZRt//eFAo9DjPzDbNc97YVN/KhdqxgPMpAEJdO11wpOHy/v8xBhIissXVMCn4owHo1eFpirt2d&#10;v+hWxEokCIccFZgYu1zKUBqyGEauI07e2XmLMUlfSe3xnuC2la9Z9iYt1pwWDHa0MVQ2xdUqaLen&#10;3s/3TWF2+8/mctzibrZBpZ6H42wBIlIf/8N/7Q+tYDqZwe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MGXL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WV4DXbsAAADc&#10;AAAADwAAAGRycy9kb3ducmV2LnhtbEVPz2vCMBS+D/wfwhvsNlMdTqlGD6I48OLqYNdn89aUNi81&#10;ybT+9+YgePz4fi9WvW3FhXyoHSsYDTMQxKXTNVcKfo7b9xmIEJE1to5JwY0CrJaDlwXm2l35my5F&#10;rEQK4ZCjAhNjl0sZSkMWw9B1xIn7c95iTNBXUnu8pnDbynGWfUqLNacGgx2tDZVN8W8VtJtT72eH&#10;pjC7w745/25wN12jUm+vo2wOIlIfn+KH+0srmHyktelMOgJ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V4DX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NhKmxr4AAADc&#10;AAAADwAAAGRycy9kb3ducmV2LnhtbEWPQWsCMRSE74L/IbyCt5pVabVbowdRLHjRbaHX183rZtnN&#10;y5qkuv33plDwOMzMN8xy3dtWXMiH2rGCyTgDQVw6XXOl4ON997gAESKyxtYxKfilAOvVcLDEXLsr&#10;n+hSxEokCIccFZgYu1zKUBqyGMauI07et/MWY5K+ktrjNcFtK6dZ9iwt1pwWDHa0MVQ2xY9V0G6/&#10;er84NoXZHw/N+XOL+/kGlRo9TLJXEJH6eA//t9+0gqfZC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hKmx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CknqTboAAADc&#10;AAAADwAAAGRycy9kb3ducmV2LnhtbEVPy4rCMBTdC/5DuII7TRVHS8foQhEdcaMOzPbS3GmqzU1t&#10;4uvvzUJweTjv6fxhK3GjxpeOFQz6CQji3OmSCwW/x1UvBeEDssbKMSl4kof5rN2aYqbdnfd0O4RC&#10;xBD2GSowIdSZlD43ZNH3XU0cuX/XWAwRNoXUDd5juK3kMEnG0mLJscFgTQtD+flwtQpwud6Hv3S4&#10;nZQ/Znc6ri5rk16U6nYGyTeIQI/wEb/dG63gaxTnxzPxCMj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SepN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kGLZvb4AAADc&#10;AAAADwAAAGRycy9kb3ducmV2LnhtbEWPT2sCMRTE74V+h/CE3mp2pX9kNXoQxUIvdit4fW6em2U3&#10;L9sk1e23bwTB4zAzv2Hmy8F24kw+NI4V5OMMBHHldMO1gv335nkKIkRkjZ1jUvBHAZaLx4c5Ftpd&#10;+IvOZaxFgnAoUIGJsS+kDJUhi2HseuLknZy3GJP0tdQeLwluOznJsjdpseG0YLCnlaGqLX+tgm59&#10;HPx015Zmu/tsfw5r3L6vUKmnUZ7NQEQa4j18a39oBa8vOVzPpCM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GLZv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ldfRob4AAADc&#10;AAAADwAAAGRycy9kb3ducmV2LnhtbEWPQWvCQBSE7wX/w/KE3urG0GqIrh4sYiu9GAWvj+wzG82+&#10;jdmt2n/vFgSPw8x8w0znN9uIC3W+dqxgOEhAEJdO11wp2G2XbxkIH5A1No5JwR95mM96L1PMtbvy&#10;hi5FqESEsM9RgQmhzaX0pSGLfuBa4ugdXGcxRNlVUnd4jXDbyDRJRtJizXHBYEsLQ+Wp+LUK8HO1&#10;CfssXY/rb/Nz3C7PK5OdlXrtD5MJiEC38Aw/2l9awcd7Cv9n4hGQs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dfRo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rNIlDb4AAADc&#10;AAAADwAAAGRycy9kb3ducmV2LnhtbEWPW2vCQBSE3wv+h+UIvhTdxNYL0VVQKEjpixfw9ZA9JsHs&#10;2ZA9ifbfdwuFPg4z8w2z3j5drXpqQ+XZQDpJQBHn3lZcGLicP8ZLUEGQLdaeycA3BdhuBi9rzKx/&#10;8JH6kxQqQjhkaKAUaTKtQ16SwzDxDXH0br51KFG2hbYtPiLc1XqaJHPtsOK4UGJD+5Ly+6lzBvrr&#10;9WtHl06nPcri9fDZSTUnY0bDNFmBEnrKf/ivfbAGZu9v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IlD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48F1B7A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Izu9ebwAAADc&#10;AAAADwAAAGRycy9kb3ducmV2LnhtbEWPQWvCQBSE7wX/w/IEL0U3KVYlugoKBSleqoLXR/aZBLNv&#10;Q/Yl6r/vFgoeh5n5hlltHq5WPbWh8mwgnSSgiHNvKy4MnE9f4wWoIMgWa89k4EkBNuvB2woz6+/8&#10;Q/1RChUhHDI0UIo0mdYhL8lhmPiGOHpX3zqUKNtC2xbvEe5q/ZEkM+2w4rhQYkO7kvLbsXMG+svl&#10;sKVzp9MeZf6+/+6kmpExo2GaLEEJPeQV/m/vrYHP6RT+zs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7vX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98BB032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2FFEF482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THcY4r0AAADc&#10;AAAADwAAAGRycy9kb3ducmV2LnhtbEWPX2vCQBDE3wt+h2MFX4peUvxH9BQUClL6UhV8XXJrEszt&#10;hdwm6rfvCYU+DjPzG2a9fbha9dSGyrOBdJKAIs69rbgwcD59jpeggiBbrD2TgScF2G4Gb2vMrL/z&#10;D/VHKVSEcMjQQCnSZFqHvCSHYeIb4uhdfetQomwLbVu8R7ir9UeSzLXDiuNCiQ3tS8pvx84Z6C+X&#10;7x2dO532KIv3w1cn1ZyMGQ3TZAVK6CH/4b/2wRqYTWf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dxj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7126453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vKWGlb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p4f8v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pYaV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BBCB081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0+kjDrwAAADc&#10;AAAADwAAAGRycy9kb3ducmV2LnhtbEWPQWvCQBSE7wX/w/IEL0U3kVYlugoWClJ6qQpeH9lnEsy+&#10;DdmXqP/eFYQeh5n5hlltbq5WPbWh8mwgnSSgiHNvKy4MHA/f4wWoIMgWa89k4E4BNuvB2woz66/8&#10;R/1eChUhHDI0UIo0mdYhL8lhmPiGOHpn3zqUKNtC2xavEe5qPU2SmXZYcVwosaGvkvLLvnMG+tPp&#10;d0vHTqc9yvx999NJNSNjRsM0WYISusl/+NXeWQOfH3N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pIw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4740EC0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7508A92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ona3fLoAAADc&#10;AAAADwAAAGRycy9kb3ducmV2LnhtbEVPS4vCMBC+C/sfwix4kTWtqCvVKOyCIIsXH+B1aMa22ExK&#10;M6367zcHwePH915tHq5WPbWh8mwgHSegiHNvKy4MnE/brwWoIMgWa89k4EkBNuuPwQoz6+98oP4o&#10;hYohHDI0UIo0mdYhL8lhGPuGOHJX3zqUCNtC2xbvMdzVepIkc+2w4thQYkO/JeW3Y+cM9JfL/ofO&#10;nU57lO/R7q+Tak7GDD/TZAlK6CFv8cu9swZm07g2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drd8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D8A6808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zToS574AAADc&#10;AAAADwAAAGRycy9kb3ducmV2LnhtbEWPW2vCQBSE3wv+h+UIvhTdRFov0VVQKEjpixfw9ZA9JsHs&#10;2ZA9ifbfdwuFPg4z8w2z3j5drXpqQ+XZQDpJQBHn3lZcGLicP8YLUEGQLdaeycA3BdhuBi9rzKx/&#10;8JH6kxQqQjhkaKAUaTKtQ16SwzDxDXH0br51KFG2hbYtPiLc1XqaJDPtsOK4UGJD+5Ly+6lzBvrr&#10;9WtHl06nPcr89fDZSTUjY0bDNFmBEnrKf/ivfbAG3t+W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ToS5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F2486AC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2dktp7oAAADc&#10;AAAADwAAAGRycy9kb3ducmV2LnhtbEVPTWvCQBC9F/wPywheSrNJIVFSV0GhIKWXqpDrkJ0modnZ&#10;kJ1E/ffdQ6HHx/ve7u+uVzONofNsIEtSUMS1tx03Bq6X95cNqCDIFnvPZOBBAfa7xdMWS+tv/EXz&#10;WRoVQziUaKAVGUqtQ92Sw5D4gThy3350KBGOjbYj3mK46/VrmhbaYcexocWBji3VP+fJGZir6vNA&#10;10lnM8r6+fQxSVeQMatllr6BErrLv/jPfbIG8jzOj2fiEdC7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2S2n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D57345E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drawing>
          <wp:inline distT="0" distB="0" distL="114300" distR="114300">
            <wp:extent cx="4543425" cy="3942715"/>
            <wp:effectExtent l="0" t="0" r="13335" b="4445"/>
            <wp:docPr id="2125574340" name="Изображение 212557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74340" name="Изображение 212557434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554" cy="39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3439">
      <w:pPr>
        <w:tabs>
          <w:tab w:val="left" w:pos="8400"/>
        </w:tabs>
        <w:spacing w:after="130"/>
        <w:ind w:left="0" w:right="172" w:rightChars="0" w:firstLine="0"/>
        <w:jc w:val="center"/>
        <w:rPr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>
        <w:rPr>
          <w:rFonts w:hint="default"/>
          <w:sz w:val="24"/>
          <w:szCs w:val="24"/>
          <w:lang w:val="ru-RU"/>
        </w:rPr>
        <w:t>1.7.1</w:t>
      </w:r>
      <w:r>
        <w:rPr>
          <w:sz w:val="24"/>
          <w:szCs w:val="24"/>
          <w:lang w:val="ru-RU"/>
        </w:rPr>
        <w:t xml:space="preserve"> - ERD- диаграмма  </w:t>
      </w:r>
    </w:p>
    <w:p w14:paraId="4861F766">
      <w:pPr>
        <w:spacing w:after="126"/>
        <w:ind w:left="0" w:right="0" w:firstLine="567"/>
        <w:rPr>
          <w:sz w:val="28"/>
          <w:szCs w:val="28"/>
          <w:lang w:val="ru-RU"/>
        </w:rPr>
      </w:pPr>
    </w:p>
    <w:p w14:paraId="3D5F60FC">
      <w:pPr>
        <w:spacing w:after="0"/>
        <w:ind w:left="-5" w:right="0" w:firstLine="572"/>
        <w:rPr>
          <w:sz w:val="24"/>
          <w:szCs w:val="24"/>
        </w:rPr>
      </w:pPr>
      <w:r>
        <w:rPr>
          <w:sz w:val="24"/>
          <w:szCs w:val="24"/>
          <w:lang w:val="ru-RU"/>
        </w:rPr>
        <w:t>Таблица пользователя 1.7.1(Users)</w:t>
      </w:r>
    </w:p>
    <w:tbl>
      <w:tblPr>
        <w:tblStyle w:val="4"/>
        <w:tblW w:w="0" w:type="auto"/>
        <w:tblInd w:w="120" w:type="dxa"/>
        <w:tblLayout w:type="fixed"/>
        <w:tblCellMar>
          <w:top w:w="6" w:type="dxa"/>
          <w:left w:w="110" w:type="dxa"/>
          <w:bottom w:w="0" w:type="dxa"/>
          <w:right w:w="115" w:type="dxa"/>
        </w:tblCellMar>
      </w:tblPr>
      <w:tblGrid>
        <w:gridCol w:w="2492"/>
        <w:gridCol w:w="2491"/>
        <w:gridCol w:w="2491"/>
        <w:gridCol w:w="2476"/>
      </w:tblGrid>
      <w:tr w14:paraId="2ECA5795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4B3DDDDA">
            <w:pPr>
              <w:spacing w:after="0"/>
              <w:ind w:left="1" w:right="0" w:firstLine="0"/>
            </w:pPr>
            <w:r>
              <w:rPr>
                <w:sz w:val="24"/>
                <w:szCs w:val="24"/>
              </w:rPr>
              <w:t xml:space="preserve">Содержание поля 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204264A7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Имя поля 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7DFB075D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Тип, длина </w:t>
            </w:r>
          </w:p>
        </w:tc>
        <w:tc>
          <w:tcPr>
            <w:tcW w:w="24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48866F46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Примечания </w:t>
            </w:r>
          </w:p>
        </w:tc>
      </w:tr>
      <w:tr w14:paraId="6E71BFDA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649841BE">
            <w:pPr>
              <w:spacing w:after="0"/>
              <w:ind w:left="1" w:right="0" w:firstLine="0"/>
              <w:jc w:val="center"/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18F999B5">
            <w:pPr>
              <w:spacing w:after="0"/>
              <w:ind w:left="0" w:right="0" w:firstLine="0"/>
              <w:jc w:val="center"/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5FCD5EC4">
            <w:pPr>
              <w:spacing w:after="0"/>
              <w:ind w:left="0" w:right="0" w:firstLine="0"/>
              <w:jc w:val="center"/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24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2598DEE6">
            <w:pPr>
              <w:spacing w:after="0"/>
              <w:ind w:left="0" w:right="0" w:firstLine="0"/>
              <w:jc w:val="center"/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</w:tr>
      <w:tr w14:paraId="52F8B18C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90" w:hRule="atLeast"/>
        </w:trPr>
        <w:tc>
          <w:tcPr>
            <w:tcW w:w="24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107B7DA8">
            <w:pPr>
              <w:spacing w:after="0"/>
              <w:ind w:left="1" w:right="0" w:firstLine="0"/>
            </w:pPr>
            <w:r>
              <w:rPr>
                <w:sz w:val="24"/>
                <w:szCs w:val="24"/>
              </w:rPr>
              <w:t xml:space="preserve">Код пользователя 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31DA0028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Id_user 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6F0A7CA4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</w:p>
        </w:tc>
        <w:tc>
          <w:tcPr>
            <w:tcW w:w="24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14:paraId="7C82E3C7">
            <w:pPr>
              <w:spacing w:after="0"/>
              <w:ind w:left="0" w:right="0" w:firstLine="0"/>
            </w:pPr>
            <w:r>
              <w:rPr>
                <w:sz w:val="24"/>
                <w:szCs w:val="24"/>
                <w:lang w:val="ru-RU"/>
              </w:rPr>
              <w:t>П</w:t>
            </w:r>
            <w:r>
              <w:rPr>
                <w:sz w:val="24"/>
                <w:szCs w:val="24"/>
              </w:rPr>
              <w:t>ервичный ключ</w:t>
            </w:r>
            <w:r>
              <w:rPr>
                <w:sz w:val="24"/>
                <w:szCs w:val="24"/>
                <w:lang w:val="ru-RU"/>
              </w:rPr>
              <w:t>, уникальное значение</w:t>
            </w:r>
          </w:p>
        </w:tc>
      </w:tr>
      <w:tr w14:paraId="265EB44B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06" w:hRule="atLeast"/>
        </w:trPr>
        <w:tc>
          <w:tcPr>
            <w:tcW w:w="24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0F4DA492">
            <w:pPr>
              <w:spacing w:after="0"/>
              <w:ind w:left="1" w:right="0" w:firstLine="0"/>
            </w:pPr>
            <w:r>
              <w:rPr>
                <w:sz w:val="24"/>
                <w:szCs w:val="24"/>
              </w:rPr>
              <w:t xml:space="preserve">Почта пользователя 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58A34AC1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Email_user 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14:paraId="5499E341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VARCHAR(30) </w:t>
            </w:r>
          </w:p>
        </w:tc>
        <w:tc>
          <w:tcPr>
            <w:tcW w:w="24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64AC4B98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Обязательное поле, </w:t>
            </w:r>
            <w:r>
              <w:rPr>
                <w:sz w:val="24"/>
                <w:szCs w:val="24"/>
                <w:lang w:val="ru-RU"/>
              </w:rPr>
              <w:t>уникальное значение</w:t>
            </w:r>
          </w:p>
        </w:tc>
      </w:tr>
      <w:tr w14:paraId="407355C0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635" w:hRule="atLeast"/>
        </w:trPr>
        <w:tc>
          <w:tcPr>
            <w:tcW w:w="24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5F688463">
            <w:pPr>
              <w:spacing w:after="0"/>
              <w:ind w:left="1" w:right="0"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Фамилия</w:t>
            </w:r>
          </w:p>
          <w:p w14:paraId="0CD8F1C4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153B4600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>surname</w:t>
            </w:r>
          </w:p>
          <w:p w14:paraId="416981E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14:paraId="09569925">
            <w:pPr>
              <w:spacing w:after="0" w:line="360" w:lineRule="auto"/>
              <w:ind w:left="0" w:righ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VARCHAR(30)</w:t>
            </w:r>
          </w:p>
        </w:tc>
        <w:tc>
          <w:tcPr>
            <w:tcW w:w="24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54BCD8AF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>Обязательное поле</w:t>
            </w:r>
          </w:p>
          <w:p w14:paraId="4EBC375D">
            <w:pPr>
              <w:ind w:firstLine="0"/>
              <w:rPr>
                <w:sz w:val="24"/>
                <w:szCs w:val="24"/>
              </w:rPr>
            </w:pPr>
          </w:p>
        </w:tc>
      </w:tr>
      <w:tr w14:paraId="3F902C99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545" w:hRule="atLeast"/>
        </w:trPr>
        <w:tc>
          <w:tcPr>
            <w:tcW w:w="24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28C66B53">
            <w:pPr>
              <w:spacing w:after="0"/>
              <w:ind w:left="1" w:right="0" w:firstLine="0"/>
            </w:pPr>
            <w:r>
              <w:rPr>
                <w:sz w:val="24"/>
                <w:szCs w:val="24"/>
              </w:rPr>
              <w:t xml:space="preserve">Имя  </w:t>
            </w:r>
          </w:p>
          <w:p w14:paraId="70BB88DF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6D8F71C7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>userName</w:t>
            </w:r>
          </w:p>
          <w:p w14:paraId="65ED35FF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14:paraId="5F1E5976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>VARCHAR(60)</w:t>
            </w:r>
          </w:p>
        </w:tc>
        <w:tc>
          <w:tcPr>
            <w:tcW w:w="24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5BD8BF43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>Обязательное поле</w:t>
            </w:r>
          </w:p>
          <w:p w14:paraId="36243653">
            <w:pPr>
              <w:ind w:firstLine="0"/>
              <w:rPr>
                <w:sz w:val="24"/>
                <w:szCs w:val="24"/>
              </w:rPr>
            </w:pPr>
          </w:p>
        </w:tc>
      </w:tr>
      <w:tr w14:paraId="172FF446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06" w:hRule="atLeast"/>
        </w:trPr>
        <w:tc>
          <w:tcPr>
            <w:tcW w:w="24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0F3DFECE">
            <w:pPr>
              <w:spacing w:after="0"/>
              <w:ind w:left="1" w:right="0" w:firstLine="0"/>
            </w:pPr>
            <w:r>
              <w:rPr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68E323B6">
            <w:pPr>
              <w:spacing w:after="0"/>
              <w:ind w:left="0" w:right="0" w:firstLine="0"/>
            </w:pPr>
            <w:r>
              <w:rPr>
                <w:sz w:val="24"/>
                <w:szCs w:val="24"/>
                <w:lang w:val="ru-RU"/>
              </w:rPr>
              <w:t>patronymic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14:paraId="75F861C1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VARCHAR(60) </w:t>
            </w:r>
          </w:p>
        </w:tc>
        <w:tc>
          <w:tcPr>
            <w:tcW w:w="24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17F94145">
            <w:pPr>
              <w:spacing w:after="0"/>
              <w:ind w:left="0" w:right="0" w:firstLine="0"/>
            </w:pPr>
            <w:r>
              <w:rPr>
                <w:sz w:val="24"/>
                <w:szCs w:val="24"/>
                <w:lang w:val="ru-RU"/>
              </w:rPr>
              <w:t>Обязательное поле</w:t>
            </w:r>
          </w:p>
        </w:tc>
      </w:tr>
      <w:tr w14:paraId="552F8674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06" w:hRule="atLeast"/>
        </w:trPr>
        <w:tc>
          <w:tcPr>
            <w:tcW w:w="24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71EC8377">
            <w:pPr>
              <w:spacing w:after="0"/>
              <w:ind w:left="1" w:right="0" w:firstLine="0"/>
            </w:pPr>
            <w:r>
              <w:rPr>
                <w:sz w:val="24"/>
                <w:szCs w:val="24"/>
              </w:rPr>
              <w:t xml:space="preserve">Пароль 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11BB7BDC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password 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14:paraId="08E12DC3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VARCHAR(30) </w:t>
            </w:r>
          </w:p>
        </w:tc>
        <w:tc>
          <w:tcPr>
            <w:tcW w:w="24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6C301E43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Обязательное поле </w:t>
            </w:r>
          </w:p>
        </w:tc>
      </w:tr>
      <w:tr w14:paraId="2118940B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06" w:hRule="atLeast"/>
        </w:trPr>
        <w:tc>
          <w:tcPr>
            <w:tcW w:w="249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5257CBED">
            <w:pPr>
              <w:ind w:left="0" w:leftChars="0" w:right="-7533" w:rightChars="0" w:firstLine="0" w:firstLineChars="0"/>
              <w:jc w:val="both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Роль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6FAF311C">
            <w:pPr>
              <w:ind w:left="14" w:leftChars="0" w:right="-5014" w:rightChars="0" w:hanging="14" w:firstLineChars="0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role</w:t>
            </w:r>
          </w:p>
        </w:tc>
        <w:tc>
          <w:tcPr>
            <w:tcW w:w="24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14:paraId="119A5D46">
            <w:pPr>
              <w:tabs>
                <w:tab w:val="left" w:pos="0"/>
              </w:tabs>
              <w:ind w:left="12" w:leftChars="0" w:right="-2494" w:rightChars="0" w:hanging="12" w:hangingChars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</w:t>
            </w:r>
            <w:r>
              <w:rPr>
                <w:rFonts w:hint="default"/>
                <w:sz w:val="24"/>
                <w:szCs w:val="24"/>
                <w:lang w:val="en-US"/>
              </w:rPr>
              <w:t>7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24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6AD89AE9">
            <w:pPr>
              <w:ind w:left="-826" w:leftChars="0" w:right="11" w:rightChars="0" w:firstLine="825" w:firstLineChars="344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Обязательное поле</w:t>
            </w:r>
          </w:p>
        </w:tc>
      </w:tr>
    </w:tbl>
    <w:p w14:paraId="41C8F396">
      <w:pPr>
        <w:spacing w:after="0"/>
        <w:ind w:left="0" w:leftChars="0" w:right="0" w:firstLine="0" w:firstLineChars="0"/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51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51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64F13F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11707D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5ED20986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908CBF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344EDA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68C02A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3842FEC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7B1B9B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054496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189999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65408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Dt/PsL0AAADc&#10;AAAADwAAAGRycy9kb3ducmV2LnhtbEWP0YrCMBRE3wX/IVxh3zStsKLVKFUQ9kl2qx9waa5tsbmp&#10;TWy7fv1GWPBxmJkzzGY3mFp01LrKsoJ4FoEgzq2uuFBwOR+nSxDOI2usLZOCX3Kw245HG0y07fmH&#10;uswXIkDYJaig9L5JpHR5SQbdzDbEwbva1qAPsi2kbrEPcFPLeRQtpMGKw0KJDR1Kym/Zwyi4+aE7&#10;pUX2PK4u+1X+vU/7xz1V6mMSR2sQngb/Dv+3v7SCz3gOrzPhCM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38+w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HE/NTL4AAADc&#10;AAAADwAAAGRycy9kb3ducmV2LnhtbEWPQWsCMRSE74X+h/CE3mp2LW1lNXoQxUIvdit4fW6em2U3&#10;L9sk1e2/bwTB4zAz3zDz5WA7cSYfGscK8nEGgrhyuuFawf578zwFESKyxs4xKfijAMvF48McC+0u&#10;/EXnMtYiQTgUqMDE2BdShsqQxTB2PXHyTs5bjEn6WmqPlwS3nZxk2Zu02HBaMNjTylDVlr9WQbc+&#10;Dn66a0uz3X22P4c1bt9XqNTTKM9mICIN8R6+tT+0gtf8B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E/NT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k6ZVOL4AAADc&#10;AAAADwAAAGRycy9kb3ducmV2LnhtbEWPT2sCMRTE74V+h/CE3mp2pX9kNXoQxUIvdit4fW6em2U3&#10;L9sk1e23bwTB4zAzv2Hmy8F24kw+NI4V5OMMBHHldMO1gv335nkKIkRkjZ1jUvBHAZaLx4c5Ftpd&#10;+IvOZaxFgnAoUIGJsS+kDJUhi2HseuLknZy3GJP0tdQeLwluOznJsjdpseG0YLCnlaGqLX+tgm59&#10;HPx015Zmu/tsfw5r3L6vUKmnUZ7NQEQa4j18a39oBa/5C1zPpCM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6ZVO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/Orwo74AAADc&#10;AAAADwAAAGRycy9kb3ducmV2LnhtbEWPQWsCMRSE70L/Q3iCN82uYCtbowdRLHixa6HX181zs+zm&#10;ZZukuv57Uyj0OMzMN8xqM9hOXMmHxrGCfJaBIK6cbrhW8HHeT5cgQkTW2DkmBXcKsFk/jVZYaHfj&#10;d7qWsRYJwqFABSbGvpAyVIYshpnriZN3cd5iTNLXUnu8Jbjt5DzLnqXFhtOCwZ62hqq2/LEKut3X&#10;4JentjSH07H9/tzh4WWLSk3GefYKItIQ/8N/7TetYJEv4PdMOgJy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Orwo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DDhu1L4AAADc&#10;AAAADwAAAGRycy9kb3ducmV2LnhtbEWPQWsCMRSE7wX/Q3hCbzW7hVpZjR7EotCLXQWvz81zs+zm&#10;ZU2ibv99Uyj0OMzMN8xiNdhO3MmHxrGCfJKBIK6cbrhWcDx8vMxAhIissXNMCr4pwGo5elpgod2D&#10;v+hexlokCIcCFZgY+0LKUBmyGCauJ07exXmLMUlfS+3xkeC2k69ZNpUWG04LBntaG6ra8mYVdJvz&#10;4Gf7tjTb/Wd7PW1w+75GpZ7HeTYHEWmI/+G/9k4reMun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hu1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Y3TLT74AAADc&#10;AAAADwAAAGRycy9kb3ducmV2LnhtbEWPQWsCMRSE70L/Q3hCb5pdoVW2Rg+iWPBi10Kvr5vnZtnN&#10;yzZJdf33TUHwOMzMN8xyPdhOXMiHxrGCfJqBIK6cbrhW8HnaTRYgQkTW2DkmBTcKsF49jZZYaHfl&#10;D7qUsRYJwqFABSbGvpAyVIYshqnriZN3dt5iTNLXUnu8Jrjt5CzLXqXFhtOCwZ42hqq2/LUKuu33&#10;4BfHtjT746H9+drifr5BpZ7HefYGItIQH+F7+10reMnn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3TLT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EutfPbsAAADc&#10;AAAADwAAAGRycy9kb3ducmV2LnhtbEVPz2vCMBS+D/wfwhvsNtMKm9IZPYiisItWwetb89aUNi81&#10;idr998tB8Pjx/Z4vB9uJG/nQOFaQjzMQxJXTDdcKTsfN+wxEiMgaO8ek4I8CLBejlzkW2t35QLcy&#10;1iKFcChQgYmxL6QMlSGLYex64sT9Om8xJuhrqT3eU7jt5CTLPqXFhlODwZ5Whqq2vFoF3fpn8LN9&#10;W5rt/ru9nNe4na5QqbfXPPsCEWmIT/HDvdMKPvK0Np1JR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tfP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faf6pr4AAADc&#10;AAAADwAAAGRycy9kb3ducmV2LnhtbEWPQWsCMRSE74X+h/CE3mp2hba6Gj2IYqEXuy14fW6em2U3&#10;L9sk1e2/bwTB4zAz3zCL1WA7cSYfGscK8nEGgrhyuuFawffX9nkKIkRkjZ1jUvBHAVbLx4cFFtpd&#10;+JPOZaxFgnAoUIGJsS+kDJUhi2HseuLknZy3GJP0tdQeLwluOznJsldpseG0YLCntaGqLX+tgm5z&#10;HPx035Zmt/9ofw4b3L2tUamnUZ7NQUQa4j18a79rBS/5DK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af6p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15YP7bwAAADc&#10;AAAADwAAAGRycy9kb3ducmV2LnhtbEVPz2vCMBS+D/wfwhN2m6mFbaUzelCKm+xSFXZ9NM+m2ry0&#10;TdT63y+HwY4f3+/FarStuNHgG8cK5rMEBHHldMO1guOheMlA+ICssXVMCh7kYbWcPC0w1+7OJd32&#10;oRYxhH2OCkwIXS6lrwxZ9DPXEUfu5AaLIcKhlnrAewy3rUyT5E1abDg2GOxobai67K9WAW62ZfjJ&#10;0t1782W+z4ei35qsV+p5Ok8+QAQaw7/4z/2pFbymcX48E4+AX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eWD+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Tb08Hb4AAADc&#10;AAAADwAAAGRycy9kb3ducmV2LnhtbEWPQWsCMRSE74X+h/CE3mp2hVpZjR7EYqEXXQu9PjfPzbKb&#10;l22S6vrvjSD0OMzMN8xiNdhOnMmHxrGCfJyBIK6cbrhW8H34eJ2BCBFZY+eYFFwpwGr5/LTAQrsL&#10;7+lcxlokCIcCFZgY+0LKUBmyGMauJ07eyXmLMUlfS+3xkuC2k5Msm0qLDacFgz2tDVVt+WcVdJvj&#10;4Ge7tjTb3Vf7+7PB7fsalXoZ5dkcRKQh/ocf7U+t4G2Sw/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08H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SAg0Ab4AAADc&#10;AAAADwAAAGRycy9kb3ducmV2LnhtbEWPS4vCQBCE7wv+h6EFb+vEgLshOnpQxAd78QFem0ybiWZ6&#10;YmZ8/fudhQWPRVV9RY2nT1uLO7W+cqxg0E9AEBdOV1wqOOwXnxkIH5A11o5JwYs8TCedjzHm2j14&#10;S/ddKEWEsM9RgQmhyaX0hSGLvu8a4uidXGsxRNmWUrf4iHBbyzRJvqTFiuOCwYZmhorL7mYV4Hy5&#10;Dccs3XxXa/Nz3i+uS5Ndlep1B8kIRKBneIf/2yutYJim8HcmHgE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g0A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cQ3ArbwAAADc&#10;AAAADwAAAGRycy9kb3ducmV2LnhtbEWPQWvCQBSE7wX/w/IEL0U3sVQlugoKgpReqoLXR/aZBLNv&#10;Q/Yl2n/fFYQeh5n5hlltHq5WPbWh8mwgnSSgiHNvKy4MnE/78QJUEGSLtWcy8EsBNuvB2woz6+/8&#10;Q/1RChUhHDI0UIo0mdYhL8lhmPiGOHpX3zqUKNtC2xbvEe5qPU2SmXZYcVwosaFdSfnt2DkD/eXy&#10;vaVzp9MeZf5++OqkmpExo2GaLEEJPeQ//GofrIHP6Qc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NwK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C64F13F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/uRY2bwAAADc&#10;AAAADwAAAGRycy9kb3ducmV2LnhtbEWPQWvCQBSE7wX/w/IEL0U3kVYlugoKgpReqoLXR/aZBLNv&#10;Q/Yl2n/fFYQeh5n5hlltHq5WPbWh8mwgnSSgiHNvKy4MnE/78QJUEGSLtWcy8EsBNuvB2woz6+/8&#10;Q/1RChUhHDI0UIo0mdYhL8lhmPiGOHpX3zqUKNtC2xbvEe5qPU2SmXZYcVwosaFdSfnt2DkD/eXy&#10;vaVzp9MeZf5++OqkmpExo2GaLEEJPeQ//GofrIHP6Qc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7kWN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C11707D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5ED20986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kaj9QrwAAADc&#10;AAAADwAAAGRycy9kb3ducmV2LnhtbEWPzYrCQBCE7wu+w9CCl0UnEfwhOgoKgix7WRW8Npk2CWZ6&#10;QqYT9e2dhYU9FlX1FbXePl2tempD5dlAOklAEefeVlwYuJwP4yWoIMgWa89k4EUBtpvBxxoz6x/8&#10;Q/1JChUhHDI0UIo0mdYhL8lhmPiGOHo33zqUKNtC2xYfEe5qPU2SuXZYcVwosaF9Sfn91DkD/fX6&#10;vaNLp9MeZfF5/OqkmpMxo2GarEAJPeU//Nc+WgOz6Qx+z8QjoD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o/U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C908CBF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YXpjNbwAAADc&#10;AAAADwAAAGRycy9kb3ducmV2LnhtbEWPQWvCQBSE7wX/w/IEL0U3ERolugoWCiK9VAWvj+wzCWbf&#10;huxL1H/vFgo9DjPzDbPePlyjBupC7dlAOktAERfe1lwaOJ++pktQQZAtNp7JwJMCbDejtzXm1t/5&#10;h4ajlCpCOORooBJpc61DUZHDMPMtcfSuvnMoUXalth3eI9w1ep4kmXZYc1yosKXPiorbsXcGhsvl&#10;e0fnXqcDyuJ9f+ilzsiYyThNVqCEHvIf/mvvrYGPeQa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6Yz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C344EDA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DjbGrrwAAADc&#10;AAAADwAAAGRycy9kb3ducmV2LnhtbEWPzYrCQBCE7wu+w9CCl0UnEfwhOgouLIjsZVXw2mTaJJjp&#10;CZlO1Ld3FoQ9FlX1FbXePlytempD5dlAOklAEefeVlwYOJ++x0tQQZAt1p7JwJMCbDeDjzVm1t/5&#10;l/qjFCpCOGRooBRpMq1DXpLDMPENcfSuvnUoUbaFti3eI9zVepokc+2w4rhQYkNfJeW3Y+cM9JfL&#10;z47OnU57lMXn/tBJNSdjRsM0WYESesh/+N3eWwOz6QL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42xq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E68C02A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3842FEC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f6lS3LoAAADc&#10;AAAADwAAAGRycy9kb3ducmV2LnhtbEVPTWvCQBC9F/wPywi9lGYToVFSV0GhEEovVSHXITtNQrOz&#10;ITuJ+u/dQ6HHx/ve7m+uVzONofNsIEtSUMS1tx03Bi7nj9cNqCDIFnvPZOBOAfa7xdMWC+uv/E3z&#10;SRoVQzgUaKAVGQqtQ92Sw5D4gThyP350KBGOjbYjXmO46/UqTXPtsOPY0OJAx5bq39PkDMxV9XWg&#10;y6SzGWX9Un5O0uVkzPMyS99BCd3kX/znLq2Bt1VcG8/EI6B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qVLc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77B1B9B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EOX3R70AAADc&#10;AAAADwAAAGRycy9kb3ducmV2LnhtbEWPX2vCQBDE3wt+h2MFX4peItQ/0VOwUBDpS1XwdcmtSTC3&#10;F3KbqN/eKxT6OMzMb5j19uFq1VMbKs8G0kkCijj3tuLCwPn0NV6ACoJssfZMBp4UYLsZvK0xs/7O&#10;P9QfpVARwiFDA6VIk2kd8pIcholviKN39a1DibIttG3xHuGu1tMkmWmHFceFEhv6LCm/HTtnoL9c&#10;vnd07nTao8zf94dOqhkZMxqmyQqU0EP+w3/tvTXwMV3C75l4BP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5fd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054496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BAbIB7oAAADc&#10;AAAADwAAAGRycy9kb3ducmV2LnhtbEVPS4vCMBC+C/sfwix4kTWtoivVKOyCIIsXH+B1aMa22ExK&#10;M6367zcHwePH915tHq5WPbWh8mwgHSegiHNvKy4MnE/brwWoIMgWa89k4EkBNuuPwQoz6+98oP4o&#10;hYohHDI0UIo0mdYhL8lhGPuGOHJX3zqUCNtC2xbvMdzVepIkc+2w4thQYkO/JeW3Y+cM9JfL/ofO&#10;nU57lO/R7q+Tak7GDD/TZAlK6CFv8cu9swZm0zg/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BsgH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D189999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DB04AE7">
      <w:pPr>
        <w:spacing w:after="0"/>
        <w:ind w:left="-5" w:right="0" w:firstLine="572"/>
        <w:rPr>
          <w:sz w:val="24"/>
        </w:rPr>
      </w:pPr>
      <w:r>
        <w:rPr>
          <w:sz w:val="24"/>
          <w:szCs w:val="24"/>
        </w:rPr>
        <w:t xml:space="preserve">Таблица врачей  </w:t>
      </w:r>
      <w:r>
        <w:rPr>
          <w:sz w:val="24"/>
          <w:szCs w:val="24"/>
          <w:lang w:val="ru-RU"/>
        </w:rPr>
        <w:t>1.7.</w:t>
      </w:r>
      <w:r>
        <w:rPr>
          <w:sz w:val="24"/>
          <w:szCs w:val="24"/>
        </w:rPr>
        <w:t>2</w:t>
      </w:r>
      <w:r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doctor</w:t>
      </w:r>
      <w:r>
        <w:rPr>
          <w:sz w:val="24"/>
          <w:szCs w:val="24"/>
          <w:lang w:val="ru-RU"/>
        </w:rPr>
        <w:t>)</w:t>
      </w:r>
    </w:p>
    <w:tbl>
      <w:tblPr>
        <w:tblStyle w:val="4"/>
        <w:tblW w:w="0" w:type="auto"/>
        <w:tblInd w:w="120" w:type="dxa"/>
        <w:tblLayout w:type="fixed"/>
        <w:tblCellMar>
          <w:top w:w="6" w:type="dxa"/>
          <w:left w:w="110" w:type="dxa"/>
          <w:bottom w:w="0" w:type="dxa"/>
          <w:right w:w="335" w:type="dxa"/>
        </w:tblCellMar>
      </w:tblPr>
      <w:tblGrid>
        <w:gridCol w:w="2492"/>
        <w:gridCol w:w="2491"/>
        <w:gridCol w:w="2491"/>
        <w:gridCol w:w="2491"/>
      </w:tblGrid>
      <w:tr w14:paraId="1FD4EAA4">
        <w:tblPrEx>
          <w:tblCellMar>
            <w:top w:w="6" w:type="dxa"/>
            <w:left w:w="110" w:type="dxa"/>
            <w:bottom w:w="0" w:type="dxa"/>
            <w:right w:w="335" w:type="dxa"/>
          </w:tblCellMar>
        </w:tblPrEx>
        <w:trPr>
          <w:trHeight w:val="4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476DB4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Содержание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2A6EC5E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Имя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005F9F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Тип, длина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291D9D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Примечания </w:t>
            </w:r>
          </w:p>
        </w:tc>
      </w:tr>
      <w:tr w14:paraId="451E78F2">
        <w:tblPrEx>
          <w:tblCellMar>
            <w:top w:w="6" w:type="dxa"/>
            <w:left w:w="110" w:type="dxa"/>
            <w:bottom w:w="0" w:type="dxa"/>
            <w:right w:w="335" w:type="dxa"/>
          </w:tblCellMar>
        </w:tblPrEx>
        <w:trPr>
          <w:trHeight w:val="4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49FAAB8">
            <w:pPr>
              <w:spacing w:after="0"/>
              <w:ind w:left="1" w:right="0" w:firstLine="0"/>
            </w:pPr>
            <w:r>
              <w:rPr>
                <w:sz w:val="24"/>
                <w:lang w:val="ru-RU"/>
              </w:rPr>
              <w:t>1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E884CA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036E3D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964D78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4</w:t>
            </w:r>
          </w:p>
        </w:tc>
      </w:tr>
      <w:tr w14:paraId="2E54A84A">
        <w:tblPrEx>
          <w:tblCellMar>
            <w:top w:w="6" w:type="dxa"/>
            <w:left w:w="110" w:type="dxa"/>
            <w:bottom w:w="0" w:type="dxa"/>
            <w:right w:w="33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B6AD9AD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Код доктора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B43842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Id_doctor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0FFC42B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164DFB6">
            <w:pPr>
              <w:spacing w:after="0"/>
              <w:ind w:left="0" w:righ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</w:t>
            </w:r>
            <w:r>
              <w:rPr>
                <w:sz w:val="24"/>
              </w:rPr>
              <w:t>ервичный ключ</w:t>
            </w:r>
            <w:r>
              <w:rPr>
                <w:sz w:val="24"/>
                <w:lang w:val="ru-RU"/>
              </w:rPr>
              <w:t>,</w:t>
            </w:r>
          </w:p>
          <w:p w14:paraId="2751176B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уникальное значение</w:t>
            </w:r>
            <w:r>
              <w:rPr>
                <w:sz w:val="24"/>
              </w:rPr>
              <w:t xml:space="preserve"> </w:t>
            </w:r>
          </w:p>
        </w:tc>
      </w:tr>
      <w:tr w14:paraId="5CA04E59">
        <w:tblPrEx>
          <w:tblCellMar>
            <w:top w:w="6" w:type="dxa"/>
            <w:left w:w="110" w:type="dxa"/>
            <w:bottom w:w="0" w:type="dxa"/>
            <w:right w:w="335" w:type="dxa"/>
          </w:tblCellMar>
        </w:tblPrEx>
        <w:trPr>
          <w:trHeight w:val="9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E62AD5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Код специальности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F8340AF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Id_specialization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E12125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A3F445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Внешний ключ (к </w:t>
            </w:r>
            <w:r>
              <w:rPr>
                <w:rFonts w:eastAsia="Consolas"/>
                <w:sz w:val="24"/>
              </w:rPr>
              <w:t>specialization</w:t>
            </w:r>
            <w:r>
              <w:rPr>
                <w:sz w:val="24"/>
              </w:rPr>
              <w:t xml:space="preserve"> ) </w:t>
            </w:r>
          </w:p>
        </w:tc>
      </w:tr>
      <w:tr w14:paraId="6BCD24D3">
        <w:tblPrEx>
          <w:tblCellMar>
            <w:top w:w="6" w:type="dxa"/>
            <w:left w:w="110" w:type="dxa"/>
            <w:bottom w:w="0" w:type="dxa"/>
            <w:right w:w="335" w:type="dxa"/>
          </w:tblCellMar>
        </w:tblPrEx>
        <w:trPr>
          <w:trHeight w:val="9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F31634A">
            <w:pPr>
              <w:spacing w:after="0"/>
              <w:ind w:left="1" w:right="0" w:firstLine="0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Код пользователя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290FCA">
            <w:pPr>
              <w:spacing w:after="0"/>
              <w:ind w:left="0" w:right="0" w:firstLine="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Id_user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FF84A6">
            <w:pPr>
              <w:spacing w:after="0"/>
              <w:ind w:left="0" w:righ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INTEGER(4)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F8BEB2B">
            <w:pPr>
              <w:spacing w:after="0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Внешний ключ (к </w:t>
            </w:r>
            <w:r>
              <w:rPr>
                <w:rFonts w:hint="default"/>
                <w:sz w:val="24"/>
                <w:lang w:val="en-US"/>
              </w:rPr>
              <w:t>users</w:t>
            </w:r>
            <w:r>
              <w:rPr>
                <w:sz w:val="24"/>
              </w:rPr>
              <w:t xml:space="preserve"> ) </w:t>
            </w:r>
          </w:p>
        </w:tc>
      </w:tr>
      <w:tr w14:paraId="24FCB920">
        <w:tblPrEx>
          <w:tblCellMar>
            <w:top w:w="6" w:type="dxa"/>
            <w:left w:w="110" w:type="dxa"/>
            <w:bottom w:w="0" w:type="dxa"/>
            <w:right w:w="335" w:type="dxa"/>
          </w:tblCellMar>
        </w:tblPrEx>
        <w:trPr>
          <w:trHeight w:val="9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E37A968">
            <w:pPr>
              <w:spacing w:after="0"/>
              <w:ind w:left="1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</w:rPr>
              <w:t xml:space="preserve">Изображение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CEFE998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</w:rPr>
              <w:t xml:space="preserve">images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F84C42D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</w:rPr>
              <w:t xml:space="preserve">VARCHAR(100)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859117A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</w:rPr>
              <w:t xml:space="preserve">Обязательное поле </w:t>
            </w:r>
          </w:p>
        </w:tc>
      </w:tr>
    </w:tbl>
    <w:p w14:paraId="0E27B00A">
      <w:pPr>
        <w:spacing w:after="0"/>
        <w:ind w:left="0" w:leftChars="0" w:right="0" w:firstLine="0" w:firstLineChars="0"/>
      </w:pPr>
    </w:p>
    <w:p w14:paraId="3E18B95A">
      <w:pPr>
        <w:spacing w:after="0"/>
        <w:ind w:left="-5" w:right="0" w:firstLine="572"/>
        <w:rPr>
          <w:sz w:val="24"/>
        </w:rPr>
      </w:pPr>
      <w:r>
        <w:rPr>
          <w:sz w:val="24"/>
          <w:szCs w:val="24"/>
        </w:rPr>
        <w:t xml:space="preserve">Таблица записей </w:t>
      </w:r>
      <w:r>
        <w:rPr>
          <w:sz w:val="24"/>
          <w:szCs w:val="24"/>
          <w:lang w:val="ru-RU"/>
        </w:rPr>
        <w:t>1.7.</w:t>
      </w:r>
      <w:r>
        <w:rPr>
          <w:sz w:val="24"/>
          <w:szCs w:val="24"/>
        </w:rPr>
        <w:t>3</w:t>
      </w:r>
      <w:r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record</w:t>
      </w:r>
      <w:r>
        <w:rPr>
          <w:sz w:val="24"/>
          <w:szCs w:val="24"/>
          <w:lang w:val="ru-RU"/>
        </w:rPr>
        <w:t>)</w:t>
      </w:r>
    </w:p>
    <w:tbl>
      <w:tblPr>
        <w:tblStyle w:val="4"/>
        <w:tblW w:w="0" w:type="auto"/>
        <w:tblInd w:w="120" w:type="dxa"/>
        <w:tblLayout w:type="fixed"/>
        <w:tblCellMar>
          <w:top w:w="6" w:type="dxa"/>
          <w:left w:w="110" w:type="dxa"/>
          <w:bottom w:w="0" w:type="dxa"/>
          <w:right w:w="115" w:type="dxa"/>
        </w:tblCellMar>
      </w:tblPr>
      <w:tblGrid>
        <w:gridCol w:w="2492"/>
        <w:gridCol w:w="2491"/>
        <w:gridCol w:w="2491"/>
        <w:gridCol w:w="2491"/>
      </w:tblGrid>
      <w:tr w14:paraId="53B8D537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0230AC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Содержание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B10589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Имя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9B87A0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Тип, длина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C834ED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Примечания </w:t>
            </w:r>
          </w:p>
        </w:tc>
      </w:tr>
      <w:tr w14:paraId="63E6A6F7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5D2414">
            <w:pPr>
              <w:spacing w:after="0"/>
              <w:ind w:left="1" w:right="0" w:firstLine="0"/>
            </w:pPr>
            <w:r>
              <w:rPr>
                <w:sz w:val="24"/>
                <w:lang w:val="ru-RU"/>
              </w:rPr>
              <w:t>1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CC21B90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AB7477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2C3D751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4</w:t>
            </w:r>
          </w:p>
        </w:tc>
      </w:tr>
      <w:tr w14:paraId="40B83F17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72B189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Код записи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833D49D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Id_record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A268CC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2A67CCF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П</w:t>
            </w:r>
            <w:r>
              <w:rPr>
                <w:sz w:val="24"/>
              </w:rPr>
              <w:t>ервичный ключ</w:t>
            </w:r>
            <w:r>
              <w:rPr>
                <w:sz w:val="24"/>
                <w:lang w:val="ru-RU"/>
              </w:rPr>
              <w:t>, уникальное значение</w:t>
            </w:r>
          </w:p>
        </w:tc>
      </w:tr>
      <w:tr w14:paraId="563B55A9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948B563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Код доктора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980F680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Id_doctor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A0AC3C7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AD29AD">
            <w:pPr>
              <w:spacing w:after="10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Внешний ключ (к </w:t>
            </w:r>
          </w:p>
          <w:p w14:paraId="4B103C21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doctor ) </w:t>
            </w:r>
          </w:p>
        </w:tc>
      </w:tr>
      <w:tr w14:paraId="25735257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1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77A857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Код пользователя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64D2E3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Id_user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C2A3AC9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9923342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Внешний ключ (к Users ) </w:t>
            </w:r>
          </w:p>
        </w:tc>
      </w:tr>
      <w:tr w14:paraId="5FC95563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10D7401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Дата записи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0A518E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date_record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2FA3070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DATE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65BA95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Обязательное поле </w:t>
            </w:r>
          </w:p>
        </w:tc>
      </w:tr>
      <w:tr w14:paraId="10BEEFDB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E11054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Время записи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57E5AF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time_record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5C2CFB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TIME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90626DA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Обязательное поле </w:t>
            </w:r>
          </w:p>
        </w:tc>
      </w:tr>
      <w:tr w14:paraId="731F3B6F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CA320A3">
            <w:pPr>
              <w:spacing w:after="0"/>
              <w:ind w:left="1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</w:rPr>
              <w:t xml:space="preserve">Диагноз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FC9763C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rFonts w:eastAsia="Cambria"/>
                <w:sz w:val="24"/>
                <w:szCs w:val="24"/>
              </w:rPr>
              <w:t>diagnosis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90AB0E3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</w:rPr>
              <w:t xml:space="preserve">VARCHAR(100)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5CC36CD">
            <w:pPr>
              <w:spacing w:after="0"/>
              <w:ind w:left="0" w:leftChars="0" w:right="0" w:rightChars="0" w:firstLine="0" w:firstLineChars="0"/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2"/>
                <w:lang w:val="ru-RU" w:eastAsia="zh-CN" w:bidi="ar-SA"/>
              </w:rPr>
            </w:pPr>
          </w:p>
        </w:tc>
      </w:tr>
      <w:tr w14:paraId="73990B61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9E0D6E0">
            <w:pPr>
              <w:spacing w:after="0"/>
              <w:ind w:left="1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</w:rPr>
              <w:t xml:space="preserve">Записи доктора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2D10D46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rFonts w:eastAsia="Cambria"/>
                <w:sz w:val="24"/>
                <w:szCs w:val="24"/>
              </w:rPr>
              <w:t>doctor_notes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ACD913E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</w:rPr>
              <w:t xml:space="preserve">VARCHAR(100)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86710C0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</w:p>
        </w:tc>
      </w:tr>
    </w:tbl>
    <w:p w14:paraId="49AF41DB">
      <w:pPr>
        <w:spacing w:after="0"/>
        <w:ind w:left="-5" w:right="0" w:firstLine="572"/>
      </w:pPr>
    </w:p>
    <w:p w14:paraId="157C4DA8">
      <w:pPr>
        <w:spacing w:after="0"/>
        <w:ind w:left="-5" w:right="0" w:firstLine="572"/>
        <w:rPr>
          <w:sz w:val="24"/>
        </w:rPr>
      </w:pPr>
      <w:r>
        <w:rPr>
          <w:sz w:val="24"/>
          <w:szCs w:val="24"/>
        </w:rPr>
        <w:t xml:space="preserve">Таблица карточки </w:t>
      </w:r>
      <w:r>
        <w:rPr>
          <w:sz w:val="24"/>
          <w:szCs w:val="24"/>
          <w:lang w:val="ru-RU"/>
        </w:rPr>
        <w:t>1.7.</w:t>
      </w:r>
      <w:r>
        <w:rPr>
          <w:sz w:val="24"/>
          <w:szCs w:val="24"/>
        </w:rPr>
        <w:t>4</w:t>
      </w:r>
      <w:r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card</w:t>
      </w:r>
      <w:r>
        <w:rPr>
          <w:sz w:val="24"/>
          <w:szCs w:val="24"/>
          <w:lang w:val="ru-RU"/>
        </w:rPr>
        <w:t>)</w:t>
      </w:r>
    </w:p>
    <w:tbl>
      <w:tblPr>
        <w:tblStyle w:val="4"/>
        <w:tblW w:w="0" w:type="auto"/>
        <w:tblInd w:w="120" w:type="dxa"/>
        <w:tblLayout w:type="fixed"/>
        <w:tblCellMar>
          <w:top w:w="6" w:type="dxa"/>
          <w:left w:w="110" w:type="dxa"/>
          <w:bottom w:w="0" w:type="dxa"/>
          <w:right w:w="115" w:type="dxa"/>
        </w:tblCellMar>
      </w:tblPr>
      <w:tblGrid>
        <w:gridCol w:w="2492"/>
        <w:gridCol w:w="2491"/>
        <w:gridCol w:w="2491"/>
        <w:gridCol w:w="2491"/>
      </w:tblGrid>
      <w:tr w14:paraId="0CAD6980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A20899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Содержание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D9053D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Имя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F2C3693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Тип, длина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B7C97C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Примечания </w:t>
            </w:r>
          </w:p>
        </w:tc>
      </w:tr>
      <w:tr w14:paraId="0E480217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32D521">
            <w:pPr>
              <w:spacing w:after="0"/>
              <w:ind w:left="1" w:right="0" w:firstLine="0"/>
            </w:pPr>
            <w:r>
              <w:rPr>
                <w:sz w:val="24"/>
                <w:lang w:val="ru-RU"/>
              </w:rPr>
              <w:t>1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38328F9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7C039E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055DCC4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4</w:t>
            </w:r>
          </w:p>
        </w:tc>
      </w:tr>
      <w:tr w14:paraId="34C5FC21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83D613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Код карточки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B8B14C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Id_card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5DDB9E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F01860F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первичный ключ, </w:t>
            </w:r>
            <w:r>
              <w:rPr>
                <w:sz w:val="24"/>
                <w:lang w:val="ru-RU"/>
              </w:rPr>
              <w:t>уникальное значение</w:t>
            </w:r>
          </w:p>
        </w:tc>
      </w:tr>
      <w:tr w14:paraId="119A292C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C53E41">
            <w:pPr>
              <w:spacing w:after="0"/>
              <w:ind w:left="1" w:right="0" w:firstLine="0"/>
              <w:rPr>
                <w:rFonts w:hint="default"/>
                <w:lang w:val="ru-RU"/>
              </w:rPr>
            </w:pPr>
            <w:r>
              <w:rPr>
                <w:sz w:val="24"/>
              </w:rPr>
              <w:t xml:space="preserve">Код </w:t>
            </w:r>
            <w:r>
              <w:rPr>
                <w:rFonts w:hint="default"/>
                <w:sz w:val="24"/>
                <w:lang w:val="ru-RU"/>
              </w:rPr>
              <w:t>пользователя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F336EBE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Id_user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D9F26B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4519235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Внешний ключ (к Users) </w:t>
            </w:r>
          </w:p>
        </w:tc>
      </w:tr>
      <w:tr w14:paraId="32758979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BDF40C3">
            <w:pPr>
              <w:spacing w:after="0"/>
              <w:ind w:left="1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>По</w:t>
            </w:r>
            <w:r>
              <w:rPr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>
                      <wp:simplePos x="0" y="0"/>
                      <wp:positionH relativeFrom="page">
                        <wp:posOffset>812800</wp:posOffset>
                      </wp:positionH>
                      <wp:positionV relativeFrom="page">
                        <wp:posOffset>281305</wp:posOffset>
                      </wp:positionV>
                      <wp:extent cx="6762115" cy="9516110"/>
                      <wp:effectExtent l="12700" t="12700" r="22225" b="11430"/>
                      <wp:wrapNone/>
                      <wp:docPr id="491" name="Group 2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62115" cy="9516110"/>
                                <a:chOff x="0" y="-18"/>
                                <a:chExt cx="20000" cy="20060"/>
                              </a:xfrm>
                            </wpg:grpSpPr>
                            <wps:wsp>
                              <wps:cNvPr id="492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-18"/>
                                  <a:ext cx="20000" cy="200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3" name="Line 2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494" name="Line 2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495" name="Line 2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496" name="Line 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497" name="Line 2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498" name="Line 2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499" name="Line 2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00" name="Line 2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01" name="Line 2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02" name="Line 2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03" name="Rectangle 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" y="19678"/>
                                  <a:ext cx="1148" cy="3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05B8A5">
                                    <w:pPr>
                                      <w:pStyle w:val="64"/>
                                      <w:tabs>
                                        <w:tab w:val="left" w:pos="0"/>
                                      </w:tabs>
                                      <w:ind w:left="-280" w:leftChars="0" w:firstLine="0" w:firstLineChars="0"/>
                                      <w:jc w:val="both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hint="default"/>
                                        <w:sz w:val="18"/>
                                        <w:lang w:val="ru-RU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int="default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04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C5C083">
                                    <w:pPr>
                                      <w:pStyle w:val="64"/>
                                      <w:ind w:left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Листдокум.</w:t>
                                    </w:r>
                                  </w:p>
                                  <w:p w14:paraId="7706758E">
                                    <w:pPr>
                                      <w:pStyle w:val="64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05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595346">
                                    <w:pPr>
                                      <w:pStyle w:val="64"/>
                                      <w:ind w:left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06" name="Rectangle 2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A4800F">
                                    <w:pPr>
                                      <w:pStyle w:val="64"/>
                                      <w:ind w:left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07" name="Rectangle 2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D48082">
                                    <w:pPr>
                                      <w:pStyle w:val="64"/>
                                      <w:spacing w:line="240" w:lineRule="auto"/>
                                      <w:ind w:left="0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7A7704EF">
                                    <w:pPr>
                                      <w:pStyle w:val="64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08" name="Rectangle 2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E5227F">
                                    <w:pPr>
                                      <w:pStyle w:val="64"/>
                                      <w:ind w:left="0" w:leftChars="0" w:firstLine="0" w:firstLineChars="0"/>
                                      <w:jc w:val="both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09" name="Rectangle 2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48764E">
                                    <w:pPr>
                                      <w:pStyle w:val="64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10" name="Rectangle 2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44C0EA">
                                    <w:pPr>
                                      <w:pStyle w:val="64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21" o:spid="_x0000_s1026" o:spt="203" style="position:absolute;left:0pt;margin-left:64pt;margin-top:22.15pt;height:749.3pt;width:532.45pt;mso-position-horizontal-relative:page;mso-position-vertical-relative:page;z-index:251664384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">
                      <o:lock v:ext="edit" aspectratio="f"/>
                      <v:rect id="Rectangle 222" o:spid="_x0000_s1026" o:spt="1" style="position:absolute;left:0;top:-18;height:20018;width:20000;" filled="f" stroked="t" coordsize="21600,21600" o:gfxdata="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7cN3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2pt" color="#000000" miterlimit="8" joinstyle="miter"/>
                        <v:imagedata o:title=""/>
                        <o:lock v:ext="edit" aspectratio="f"/>
                      </v:rect>
                      <v:line id="Line 223" o:spid="_x0000_s1026" o:spt="20" style="position:absolute;left:1093;top:18949;height:1040;width:2;" filled="f" stroked="t" coordsize="21600,21600" o:gfxdata="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33Bi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4" o:spid="_x0000_s1026" o:spt="20" style="position:absolute;left:10;top:18941;height:1;width:19967;" filled="f" stroked="t" coordsize="21600,21600" o:gfxdata="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JRZ/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5" o:spid="_x0000_s1026" o:spt="20" style="position:absolute;left:2186;top:18949;height:1040;width:2;" filled="f" stroked="t" coordsize="21600,21600" o:gfxdata="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9j8Z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6" o:spid="_x0000_s1026" o:spt="20" style="position:absolute;left:4919;top:18949;height:1040;width:2;" filled="f" stroked="t" coordsize="21600,21600" o:gfxdata="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wpiE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7" o:spid="_x0000_s1026" o:spt="20" style="position:absolute;left:6557;top:18959;height:1030;width:2;" filled="f" stroked="t" coordsize="21600,21600" o:gfxdata="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bHi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8" o:spid="_x0000_s1026" o:spt="20" style="position:absolute;left:7650;top:18949;height:1030;width:2;" filled="f" stroked="t" coordsize="21600,21600" o:gfxdata="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dlT+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9" o:spid="_x0000_s1026" o:spt="20" style="position:absolute;left:18905;top:18949;height:1040;width:4;" filled="f" stroked="t" coordsize="21600,21600" o:gfxdata="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X2Y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30" o:spid="_x0000_s1026" o:spt="20" style="position:absolute;left:10;top:19293;height:2;width:7621;" filled="f" stroked="t" coordsize="21600,21600" o:gfxdata="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I1ON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1pt" color="#000000" joinstyle="round"/>
                        <v:imagedata o:title=""/>
                        <o:lock v:ext="edit" aspectratio="f"/>
                      </v:line>
                      <v:line id="Line 231" o:spid="_x0000_s1026" o:spt="20" style="position:absolute;left:10;top:19646;height:1;width:7621;" filled="f" stroked="t" coordsize="21600,21600" o:gfxdata="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ghgf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32" o:spid="_x0000_s1026" o:spt="20" style="position:absolute;left:18919;top:19296;height:1;width:1071;" filled="f" stroked="t" coordsize="21600,21600" o:gfxdata="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71oY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1pt" color="#000000" joinstyle="round"/>
                        <v:imagedata o:title=""/>
                        <o:lock v:ext="edit" aspectratio="f"/>
                      </v:line>
                      <v:rect id="Rectangle 233" o:spid="_x0000_s1026" o:spt="1" style="position:absolute;left:231;top:19678;height:364;width:1148;" filled="f" stroked="f" coordsize="21600,21600" o:gfxdata="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uJzN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1F05B8A5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34" o:spid="_x0000_s1026" o:spt="1" style="position:absolute;left:1139;top:19660;height:309;width:1001;" filled="f" stroked="f" coordsize="21600,21600" o:gfxdata="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UQS5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7FC5C083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7706758E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5" o:spid="_x0000_s1026" o:spt="1" style="position:absolute;left:2267;top:19660;height:309;width:2573;" filled="f" stroked="f" coordsize="21600,21600" o:gfxdata="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HaE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6A595346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236" o:spid="_x0000_s1026" o:spt="1" style="position:absolute;left:4983;top:19660;height:309;width:1534;" filled="f" stroked="f" coordsize="21600,21600" o:gfxdata="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zz9V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44A4800F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237" o:spid="_x0000_s1026" o:spt="1" style="position:absolute;left:6604;top:19660;height:309;width:1000;" filled="f" stroked="f" coordsize="21600,21600" o:gfxdata="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g5rO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01D48082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A7704EF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238" o:spid="_x0000_s1026" o:spt="1" style="position:absolute;left:18949;top:18977;height:309;width:1001;" filled="f" stroked="f" coordsize="21600,21600" o:gfxdata="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HA68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46E5227F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9" o:spid="_x0000_s1026" o:spt="1" style="position:absolute;left:18949;top:19435;height:423;width:1001;" filled="f" stroked="f" coordsize="21600,21600" o:gfxdata="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UKsn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7248764E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240" o:spid="_x0000_s1026" o:spt="1" style="position:absolute;left:7745;top:19221;height:477;width:11075;" filled="f" stroked="f" coordsize="21600,21600" o:gfxdata="UEsDBAoAAAAAAIdO4kAAAAAAAAAAAAAAAAAEAAAAZHJzL1BLAwQUAAAACACHTuJAT7OUZ7oAAADc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yzOj2fiEdC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s5Rn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6A44C0EA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лис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08188D8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 xml:space="preserve">policy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AC8B9FB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>VARCHAR(</w:t>
            </w:r>
            <w:r>
              <w:rPr>
                <w:rFonts w:hint="default"/>
                <w:sz w:val="24"/>
                <w:szCs w:val="24"/>
                <w:lang w:val="ru-RU"/>
              </w:rPr>
              <w:t>16</w:t>
            </w:r>
            <w:r>
              <w:rPr>
                <w:sz w:val="24"/>
                <w:szCs w:val="24"/>
              </w:rPr>
              <w:t xml:space="preserve">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09EEB84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 xml:space="preserve">Обязательное поле , </w:t>
            </w:r>
            <w:r>
              <w:rPr>
                <w:sz w:val="24"/>
                <w:szCs w:val="24"/>
                <w:lang w:val="ru-RU"/>
              </w:rPr>
              <w:t>уникальное значение</w:t>
            </w:r>
          </w:p>
        </w:tc>
      </w:tr>
      <w:tr w14:paraId="0BEF011D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FC1FD0D">
            <w:pPr>
              <w:spacing w:after="0"/>
              <w:ind w:left="1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 xml:space="preserve">Дата рождения 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C9F0859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 xml:space="preserve">dateBirth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7B6DD12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 xml:space="preserve">DATE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BFA293B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 xml:space="preserve">Обязательное поле </w:t>
            </w:r>
          </w:p>
        </w:tc>
      </w:tr>
      <w:tr w14:paraId="4C94EEB6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07B9108">
            <w:pPr>
              <w:spacing w:after="0"/>
              <w:ind w:left="1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152CB51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>city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08A7022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>VARCHAR(30)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3E1369E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  <w:lang w:val="ru-RU"/>
              </w:rPr>
              <w:t>Обязательное поле</w:t>
            </w:r>
          </w:p>
        </w:tc>
      </w:tr>
      <w:tr w14:paraId="141CBD6D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428564D">
            <w:pPr>
              <w:spacing w:after="0"/>
              <w:ind w:left="1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ru-RU" w:eastAsia="zh-CN" w:bidi="ar-SA"/>
              </w:rPr>
            </w:pPr>
            <w:r>
              <w:rPr>
                <w:sz w:val="24"/>
                <w:szCs w:val="24"/>
                <w:lang w:val="ru-RU"/>
              </w:rPr>
              <w:t>Паспорт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0FD5BFC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>passport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0920161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en-US" w:eastAsia="zh-CN" w:bidi="ar-SA"/>
              </w:rPr>
            </w:pPr>
            <w:r>
              <w:rPr>
                <w:sz w:val="24"/>
                <w:szCs w:val="24"/>
              </w:rPr>
              <w:t xml:space="preserve">INTEGER(4)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604D4EE">
            <w:pPr>
              <w:spacing w:after="0"/>
              <w:ind w:left="0" w:leftChars="0" w:right="0" w:rightChars="0" w:firstLine="0" w:firstLineChars="0"/>
              <w:rPr>
                <w:rFonts w:ascii="Times New Roman" w:hAnsi="Times New Roman" w:eastAsia="Times New Roman" w:cs="Times New Roman"/>
                <w:color w:val="000000"/>
                <w:sz w:val="28"/>
                <w:szCs w:val="22"/>
                <w:lang w:val="ru-RU" w:eastAsia="zh-CN" w:bidi="ar-SA"/>
              </w:rPr>
            </w:pPr>
            <w:r>
              <w:rPr>
                <w:sz w:val="24"/>
                <w:szCs w:val="24"/>
                <w:lang w:val="ru-RU"/>
              </w:rPr>
              <w:t>Обязательное поле,уникальное значение</w:t>
            </w:r>
          </w:p>
        </w:tc>
      </w:tr>
    </w:tbl>
    <w:p w14:paraId="48F27D9D">
      <w:pPr>
        <w:spacing w:after="0"/>
        <w:ind w:left="-5" w:right="0" w:firstLine="572"/>
      </w:pPr>
    </w:p>
    <w:p w14:paraId="1E3C7BAB">
      <w:pPr>
        <w:spacing w:after="0"/>
        <w:ind w:left="-5" w:right="0" w:firstLine="572"/>
        <w:rPr>
          <w:sz w:val="24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  <w:lang w:val="ru-RU"/>
        </w:rPr>
        <w:t>направлений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1.7.</w:t>
      </w:r>
      <w:r>
        <w:rPr>
          <w:sz w:val="24"/>
          <w:szCs w:val="24"/>
        </w:rPr>
        <w:t>5</w:t>
      </w:r>
      <w:r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directions</w:t>
      </w:r>
      <w:r>
        <w:rPr>
          <w:sz w:val="24"/>
          <w:szCs w:val="24"/>
          <w:lang w:val="ru-RU"/>
        </w:rPr>
        <w:t>)</w:t>
      </w:r>
    </w:p>
    <w:tbl>
      <w:tblPr>
        <w:tblStyle w:val="4"/>
        <w:tblW w:w="0" w:type="auto"/>
        <w:tblInd w:w="120" w:type="dxa"/>
        <w:tblLayout w:type="fixed"/>
        <w:tblCellMar>
          <w:top w:w="6" w:type="dxa"/>
          <w:left w:w="110" w:type="dxa"/>
          <w:bottom w:w="0" w:type="dxa"/>
          <w:right w:w="115" w:type="dxa"/>
        </w:tblCellMar>
      </w:tblPr>
      <w:tblGrid>
        <w:gridCol w:w="2492"/>
        <w:gridCol w:w="2491"/>
        <w:gridCol w:w="2491"/>
        <w:gridCol w:w="2491"/>
      </w:tblGrid>
      <w:tr w14:paraId="61A45476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398E88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Содержание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CF6ED4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Имя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FF9827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Тип, длина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C4C5DA1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Примечания </w:t>
            </w:r>
          </w:p>
        </w:tc>
      </w:tr>
      <w:tr w14:paraId="1C7DCC26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C50080F">
            <w:pPr>
              <w:spacing w:after="0"/>
              <w:ind w:left="1" w:right="0" w:firstLine="0"/>
            </w:pPr>
            <w:r>
              <w:rPr>
                <w:sz w:val="24"/>
                <w:lang w:val="ru-RU"/>
              </w:rPr>
              <w:t>1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B6C890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2176D0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C2995D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4</w:t>
            </w:r>
          </w:p>
        </w:tc>
      </w:tr>
      <w:tr w14:paraId="78D92A67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55D8F3A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Код </w:t>
            </w:r>
            <w:r>
              <w:rPr>
                <w:sz w:val="24"/>
                <w:lang w:val="ru-RU"/>
              </w:rPr>
              <w:t>направления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97F622F">
            <w:pPr>
              <w:spacing w:after="0"/>
              <w:ind w:left="0" w:right="0" w:firstLine="0"/>
            </w:pPr>
            <w:r>
              <w:rPr>
                <w:rFonts w:eastAsia="Cambria"/>
                <w:sz w:val="24"/>
                <w:szCs w:val="24"/>
              </w:rPr>
              <w:t>id_directions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5860BB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9F721A4">
            <w:pPr>
              <w:spacing w:after="0"/>
              <w:ind w:left="0" w:right="0" w:firstLine="0"/>
            </w:pPr>
            <w:r>
              <w:rPr>
                <w:sz w:val="24"/>
              </w:rPr>
              <w:t>первичный ключ,</w:t>
            </w:r>
            <w:r>
              <w:rPr>
                <w:sz w:val="24"/>
                <w:lang w:val="ru-RU"/>
              </w:rPr>
              <w:t>уникальное значение</w:t>
            </w:r>
            <w:r>
              <w:rPr>
                <w:sz w:val="24"/>
              </w:rPr>
              <w:t xml:space="preserve"> </w:t>
            </w:r>
          </w:p>
        </w:tc>
      </w:tr>
      <w:tr w14:paraId="76E80DED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6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ECA3529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Название 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B0626A">
            <w:pPr>
              <w:spacing w:after="0"/>
              <w:ind w:left="0" w:right="0" w:firstLine="0"/>
            </w:pPr>
            <w:r>
              <w:rPr>
                <w:rFonts w:eastAsia="Cambria"/>
                <w:sz w:val="24"/>
                <w:szCs w:val="24"/>
              </w:rPr>
              <w:t>name_directions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9360ADA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VARCHAR(30)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AE528AD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Обязательное поле </w:t>
            </w:r>
          </w:p>
        </w:tc>
      </w:tr>
      <w:tr w14:paraId="485D4E15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1C6AD4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Описание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F59BD3">
            <w:pPr>
              <w:spacing w:after="0"/>
              <w:ind w:left="0" w:right="0" w:firstLine="0"/>
            </w:pPr>
            <w:r>
              <w:rPr>
                <w:rFonts w:ascii="Cambria" w:hAnsi="Cambria" w:eastAsia="Cambria" w:cs="Cambria"/>
                <w:sz w:val="24"/>
              </w:rPr>
              <w:t xml:space="preserve">description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69F3B2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VARCHAR(100)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404EFA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Обязательное поле </w:t>
            </w:r>
          </w:p>
        </w:tc>
      </w:tr>
      <w:tr w14:paraId="3D442212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C50545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Изображение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8A90712">
            <w:pPr>
              <w:spacing w:after="0"/>
              <w:ind w:left="0" w:right="0" w:firstLine="0"/>
            </w:pPr>
            <w:r>
              <w:rPr>
                <w:rFonts w:ascii="Cambria" w:hAnsi="Cambria" w:eastAsia="Cambria" w:cs="Cambria"/>
                <w:sz w:val="24"/>
              </w:rPr>
              <w:t>images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A23651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VARCHAR(100)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BEB2FCB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Обязательное поле </w:t>
            </w:r>
          </w:p>
        </w:tc>
      </w:tr>
    </w:tbl>
    <w:p w14:paraId="4B94D5A5">
      <w:pPr>
        <w:spacing w:after="0"/>
        <w:ind w:left="-5" w:right="0" w:firstLine="572"/>
        <w:rPr>
          <w:sz w:val="24"/>
        </w:rPr>
      </w:pPr>
    </w:p>
    <w:p w14:paraId="372D96F5">
      <w:pPr>
        <w:spacing w:after="0"/>
        <w:ind w:left="-5" w:right="0" w:firstLine="572"/>
        <w:rPr>
          <w:sz w:val="24"/>
        </w:rPr>
      </w:pPr>
      <w:r>
        <w:rPr>
          <w:sz w:val="24"/>
        </w:rPr>
        <w:t xml:space="preserve"> </w:t>
      </w:r>
      <w:r>
        <w:rPr>
          <w:sz w:val="24"/>
          <w:szCs w:val="24"/>
        </w:rPr>
        <w:t xml:space="preserve">Таблица </w:t>
      </w:r>
      <w:r>
        <w:rPr>
          <w:sz w:val="24"/>
          <w:szCs w:val="24"/>
          <w:lang w:val="ru-RU"/>
        </w:rPr>
        <w:t>направлений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1.7.</w:t>
      </w:r>
      <w:r>
        <w:rPr>
          <w:sz w:val="24"/>
          <w:szCs w:val="24"/>
        </w:rPr>
        <w:t>6</w:t>
      </w:r>
      <w:r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specialization</w:t>
      </w:r>
      <w:r>
        <w:rPr>
          <w:sz w:val="24"/>
          <w:szCs w:val="24"/>
          <w:lang w:val="ru-RU"/>
        </w:rPr>
        <w:t>)</w:t>
      </w:r>
    </w:p>
    <w:tbl>
      <w:tblPr>
        <w:tblStyle w:val="4"/>
        <w:tblW w:w="0" w:type="auto"/>
        <w:tblInd w:w="120" w:type="dxa"/>
        <w:tblLayout w:type="fixed"/>
        <w:tblCellMar>
          <w:top w:w="6" w:type="dxa"/>
          <w:left w:w="110" w:type="dxa"/>
          <w:bottom w:w="0" w:type="dxa"/>
          <w:right w:w="115" w:type="dxa"/>
        </w:tblCellMar>
      </w:tblPr>
      <w:tblGrid>
        <w:gridCol w:w="2492"/>
        <w:gridCol w:w="2491"/>
        <w:gridCol w:w="2491"/>
        <w:gridCol w:w="2491"/>
      </w:tblGrid>
      <w:tr w14:paraId="5D24D456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1064DD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Содержание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2E8089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Имя поля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C383867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Тип, длина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1461E4F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Примечания </w:t>
            </w:r>
          </w:p>
        </w:tc>
      </w:tr>
      <w:tr w14:paraId="557034C1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5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50B3AD0">
            <w:pPr>
              <w:spacing w:after="0"/>
              <w:ind w:left="1" w:right="0" w:firstLine="0"/>
            </w:pPr>
            <w:r>
              <w:rPr>
                <w:sz w:val="24"/>
                <w:lang w:val="ru-RU"/>
              </w:rPr>
              <w:t>1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A8CB7E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1ED14B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D048C6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4</w:t>
            </w:r>
          </w:p>
        </w:tc>
      </w:tr>
      <w:tr w14:paraId="461B5C2B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6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67B530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Код </w:t>
            </w:r>
            <w:r>
              <w:rPr>
                <w:sz w:val="24"/>
                <w:lang w:val="ru-RU"/>
              </w:rPr>
              <w:t>специальности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DD9A92">
            <w:pPr>
              <w:spacing w:after="0"/>
              <w:ind w:left="0" w:right="0" w:firstLine="0"/>
            </w:pPr>
            <w:r>
              <w:rPr>
                <w:rFonts w:eastAsia="Cambria"/>
                <w:sz w:val="24"/>
                <w:szCs w:val="24"/>
              </w:rPr>
              <w:t xml:space="preserve">id_specialization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9BAF435">
            <w:pPr>
              <w:spacing w:after="0"/>
              <w:ind w:left="0" w:right="0" w:firstLine="0"/>
            </w:pPr>
            <w:r>
              <w:rPr>
                <w:sz w:val="24"/>
                <w:szCs w:val="24"/>
              </w:rPr>
              <w:t xml:space="preserve">INTEGER(4) 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5B8187D">
            <w:pPr>
              <w:spacing w:after="0"/>
              <w:ind w:left="0" w:right="0" w:firstLine="0"/>
            </w:pPr>
            <w:r>
              <w:rPr>
                <w:sz w:val="24"/>
              </w:rPr>
              <w:t>первичный ключ,</w:t>
            </w:r>
            <w:r>
              <w:rPr>
                <w:sz w:val="24"/>
                <w:lang w:val="ru-RU"/>
              </w:rPr>
              <w:t>уникальное значение</w:t>
            </w:r>
            <w:r>
              <w:rPr>
                <w:sz w:val="24"/>
              </w:rPr>
              <w:t xml:space="preserve"> </w:t>
            </w:r>
          </w:p>
        </w:tc>
      </w:tr>
      <w:tr w14:paraId="32B66938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6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90F24F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Название 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634F85">
            <w:pPr>
              <w:spacing w:after="0"/>
              <w:ind w:left="0" w:right="0" w:firstLine="0"/>
            </w:pPr>
            <w:r>
              <w:rPr>
                <w:rFonts w:eastAsia="Cambria"/>
                <w:sz w:val="24"/>
                <w:szCs w:val="24"/>
              </w:rPr>
              <w:t>name_specialization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E342ADB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VARCHAR(30) 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B848E9A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Обязательное поле </w:t>
            </w:r>
          </w:p>
        </w:tc>
      </w:tr>
      <w:tr w14:paraId="4E3B3704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0" w:hRule="atLeast"/>
        </w:trPr>
        <w:tc>
          <w:tcPr>
            <w:tcW w:w="2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E4D6B0">
            <w:pPr>
              <w:spacing w:after="0"/>
              <w:ind w:left="1" w:right="0" w:firstLine="0"/>
            </w:pPr>
            <w:r>
              <w:rPr>
                <w:sz w:val="24"/>
                <w:lang w:val="ru-RU"/>
              </w:rPr>
              <w:t>Код направления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FEA9A72">
            <w:pPr>
              <w:spacing w:after="0"/>
              <w:ind w:left="0" w:right="0" w:firstLine="0"/>
            </w:pPr>
            <w:r>
              <w:rPr>
                <w:rFonts w:eastAsia="Cambria"/>
                <w:sz w:val="24"/>
                <w:szCs w:val="24"/>
              </w:rPr>
              <w:t>id_direction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15EF24A">
            <w:pPr>
              <w:spacing w:after="0"/>
              <w:ind w:left="0" w:right="0" w:firstLine="0"/>
            </w:pPr>
            <w:r>
              <w:rPr>
                <w:sz w:val="24"/>
              </w:rPr>
              <w:t>VARCHAR(100)</w:t>
            </w:r>
          </w:p>
        </w:tc>
        <w:tc>
          <w:tcPr>
            <w:tcW w:w="2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CD07BB5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Внешний ключ (к </w:t>
            </w:r>
            <w:r>
              <w:rPr>
                <w:rFonts w:eastAsia="Cambria"/>
                <w:sz w:val="24"/>
                <w:szCs w:val="24"/>
              </w:rPr>
              <w:t>directions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</w:rPr>
              <w:t xml:space="preserve">) </w:t>
            </w:r>
          </w:p>
        </w:tc>
      </w:tr>
    </w:tbl>
    <w:p w14:paraId="3DEEC669">
      <w:pPr>
        <w:spacing w:after="0"/>
        <w:ind w:left="0" w:right="0" w:firstLine="0"/>
        <w:rPr>
          <w:szCs w:val="24"/>
          <w:lang w:val="ru-RU"/>
        </w:rPr>
      </w:pPr>
    </w:p>
    <w:p w14:paraId="524E7791">
      <w:pPr>
        <w:spacing w:after="0" w:line="480" w:lineRule="auto"/>
        <w:ind w:left="0" w:right="0" w:firstLine="567"/>
        <w:rPr>
          <w:szCs w:val="24"/>
          <w:lang w:val="ru-RU"/>
        </w:rPr>
      </w:pPr>
    </w:p>
    <w:p w14:paraId="5801597C">
      <w:pPr>
        <w:spacing w:after="0" w:line="480" w:lineRule="auto"/>
        <w:ind w:left="0" w:right="0" w:firstLine="567"/>
        <w:rPr>
          <w:szCs w:val="24"/>
          <w:lang w:val="ru-RU"/>
        </w:rPr>
      </w:pPr>
    </w:p>
    <w:p w14:paraId="736E65DB">
      <w:pPr>
        <w:spacing w:after="0" w:line="480" w:lineRule="auto"/>
        <w:ind w:left="0" w:right="0" w:firstLine="567"/>
        <w:rPr>
          <w:szCs w:val="24"/>
          <w:lang w:val="ru-RU"/>
        </w:rPr>
      </w:pPr>
      <w:r>
        <w:rPr>
          <w:szCs w:val="24"/>
          <w:lang w:val="ru-RU"/>
        </w:rPr>
        <w:t>1.8 Контрольный пример</w:t>
      </w:r>
    </w:p>
    <w:p w14:paraId="0C928011">
      <w:pPr>
        <w:spacing w:after="0"/>
        <w:ind w:left="0" w:right="0" w:firstLine="567"/>
        <w:rPr>
          <w:szCs w:val="24"/>
          <w:lang w:val="ru-RU"/>
        </w:rPr>
      </w:pPr>
      <w:r>
        <w:rPr>
          <w:szCs w:val="24"/>
          <w:lang w:val="ru-RU"/>
        </w:rPr>
        <w:t>Контрольный пример представлен в приложении в таблицах А.1 — А.4 приложение А.</w:t>
      </w:r>
    </w:p>
    <w:p w14:paraId="3D049E8B">
      <w:pPr>
        <w:pStyle w:val="63"/>
        <w:tabs>
          <w:tab w:val="left" w:pos="0"/>
        </w:tabs>
        <w:spacing w:after="0" w:line="360" w:lineRule="auto"/>
        <w:ind w:left="0" w:right="0" w:firstLine="560"/>
        <w:rPr>
          <w:szCs w:val="28"/>
          <w:lang w:val="ru-RU"/>
        </w:rPr>
      </w:pPr>
      <w:r>
        <w:rPr>
          <w:szCs w:val="24"/>
          <w:lang w:val="ru-RU"/>
        </w:rPr>
        <w:t xml:space="preserve">1.9 </w:t>
      </w:r>
      <w:r>
        <w:rPr>
          <w:szCs w:val="28"/>
        </w:rPr>
        <w:t>Общие требования к программному продукту</w:t>
      </w:r>
    </w:p>
    <w:p w14:paraId="5A3FCD54">
      <w:pPr>
        <w:pStyle w:val="63"/>
        <w:tabs>
          <w:tab w:val="left" w:pos="0"/>
          <w:tab w:val="left" w:pos="280"/>
        </w:tabs>
        <w:spacing w:after="0" w:line="360" w:lineRule="auto"/>
        <w:ind w:left="0" w:right="0" w:firstLine="350"/>
        <w:rPr>
          <w:szCs w:val="28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47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47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78671E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90D377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3FC03A9B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1E5612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6E4413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254459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DD1AFB8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8F7331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941634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E46C46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63360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peEljb0AAADc&#10;AAAADwAAAGRycy9kb3ducmV2LnhtbEWP0YrCMBRE3wX/IVxh3zRVFl27RqkLgk+iXT/g0txti81N&#10;t4lt9euNIPg4zMwZZrXpTSVaalxpWcF0EoEgzqwuOVdw/t2Nv0A4j6yxskwKbuRgsx4OVhhr2/GJ&#10;2tTnIkDYxaig8L6OpXRZQQbdxNbEwfuzjUEfZJNL3WAX4KaSsyiaS4Mlh4UCa/opKLukV6Pg4vv2&#10;kOTpfbc8b5fZcZt01/9EqY/RNPoG4an37/CrvdcKPhczeJ4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4SWN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t3Encb4AAADc&#10;AAAADwAAAGRycy9kb3ducmV2LnhtbEWPQWsCMRSE7wX/Q3hCbzVrlSqr0YNYLPRit4LX5+a5WXbz&#10;siZRt//eFAo9DjPzDbNc97YVN/KhdqxgPMpAEJdO11wpOHy/v8xBhIissXVMCn4owHo1eFpirt2d&#10;v+hWxEokCIccFZgYu1zKUBqyGEauI07e2XmLMUlfSe3xnuC2la9Z9iYt1pwWDHa0MVQ2xdUqaLen&#10;3s/3TWF2+8/mctzibrZBpZ6H42wBIlIf/8N/7Q+tYDqbwO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3Enc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OJi/Bb0AAADc&#10;AAAADwAAAGRycy9kb3ducmV2LnhtbEWPQWsCMRSE7wX/Q3iCt5q1SJWt0YMoCr3YVfD63Lxult28&#10;rEmq23/fFASPw8x8wyxWvW3FjXyoHSuYjDMQxKXTNVcKTsft6xxEiMgaW8ek4JcCrJaDlwXm2t35&#10;i25FrESCcMhRgYmxy6UMpSGLYew64uR9O28xJukrqT3eE9y28i3L3qXFmtOCwY7Whsqm+LEK2s2l&#10;9/NDU5jd4bO5nje4m61RqdFwkn2AiNTHZ/jR3msF09kU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mL8F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V9Qanr4AAADc&#10;AAAADwAAAGRycy9kb3ducmV2LnhtbEWPQWsCMRSE7wX/Q3hCbzVr0Sqr0YNYLPRit4LX5+a5WXbz&#10;siZRt//eFAo9DjPzDbNc97YVN/KhdqxgPMpAEJdO11wpOHy/v8xBhIissXVMCn4owHo1eFpirt2d&#10;v+hWxEokCIccFZgYu1zKUBqyGEauI07e2XmLMUlfSe3xnuC2la9Z9iYt1pwWDHa0MVQ2xdUqaLen&#10;3s/3TWF2+8/mctzibrZBpZ6H42wBIlIf/8N/7Q+tYDKbwu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9Qan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pwaE6b0AAADc&#10;AAAADwAAAGRycy9kb3ducmV2LnhtbEWPQWsCMRSE70L/Q3iF3jRrKSqr0YMoFnqxq9Dr6+a5WXbz&#10;siaprv/eFASPw8x8wyxWvW3FhXyoHSsYjzIQxKXTNVcKjoftcAYiRGSNrWNScKMAq+XLYIG5dlf+&#10;pksRK5EgHHJUYGLscilDachiGLmOOHkn5y3GJH0ltcdrgttWvmfZRFqsOS0Y7GhtqGyKP6ug3fz2&#10;frZvCrPbfzXnnw3upmtU6u11nM1BROrjM/xof2oFH9MJ/J9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BoTp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yEohcr4AAADc&#10;AAAADwAAAGRycy9kb3ducmV2LnhtbEWPQWvCQBSE70L/w/IEb7qxSBNSVw9isdCLxkKvr9lnNiT7&#10;Nt3davrvu0Khx2FmvmHW29H24ko+tI4VLBcZCOLa6ZYbBe/nl3kBIkRkjb1jUvBDAbabh8kaS+1u&#10;fKJrFRuRIBxKVGBiHEopQ23IYli4gTh5F+ctxiR9I7XHW4LbXj5m2ZO02HJaMDjQzlDdVd9WQb//&#10;HH1x7CpzOL51Xx97POQ7VGo2XWbPICKN8T/8137VClZ5Dvcz6QjI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Eohc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udW1ALoAAADc&#10;AAAADwAAAGRycy9kb3ducmV2LnhtbEVPz2vCMBS+D/wfwhN2m6kiU6rRgygKu7hu4PXZPJvS5qUm&#10;Uet/bw6DHT++38t1b1txJx9qxwrGowwEcel0zZWC35/dxxxEiMgaW8ek4EkB1qvB2xJz7R78Tfci&#10;ViKFcMhRgYmxy6UMpSGLYeQ64sRdnLcYE/SV1B4fKdy2cpJln9JizanBYEcbQ2VT3KyCdnvu/fzY&#10;FGZ//Gqupy3uZxtU6n04zhYgIvXxX/znPmgF01lam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1bUA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1pkQm74AAADc&#10;AAAADwAAAGRycy9kb3ducmV2LnhtbEWPQWsCMRSE7wX/Q3iCt5pVpNrV6EEUC73YtdDr6+a5WXbz&#10;siZRt/++KRQ8DjPzDbPa9LYVN/KhdqxgMs5AEJdO11wp+DztnxcgQkTW2DomBT8UYLMePK0w1+7O&#10;H3QrYiUShEOOCkyMXS5lKA1ZDGPXESfv7LzFmKSvpPZ4T3DbymmWvUiLNacFgx1tDZVNcbUK2t13&#10;7xfHpjCH43tz+drhYb5FpUbDSbYEEamPj/B/+00rmM1f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pkQm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hxFfSrwAAADc&#10;AAAADwAAAGRycy9kb3ducmV2LnhtbEVPz2vCMBS+D/wfwhN2m2nL2Epn9OCQbrJLVdj10TybavNS&#10;m8zW/345DHb8+H4v15PtxI0G3zpWkC4SEMS10y03Co6H7VMOwgdkjZ1jUnAnD+vV7GGJhXYjV3Tb&#10;h0bEEPYFKjAh9IWUvjZk0S9cTxy5kxsshgiHRuoBxxhuO5klyYu02HJsMNjTxlB92f9YBfheVuE7&#10;z3av7af5Oh+219LkV6Ue52nyBiLQFP7Ff+4PreA5j/PjmXg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RX0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HTpsur4AAADc&#10;AAAADwAAAGRycy9kb3ducmV2LnhtbEWPQWvCQBSE74L/YXlCb7pJKTZEVw9isdCLTQten9lnNiT7&#10;Nt3davrvu0Khx2FmvmHW29H24ko+tI4V5IsMBHHtdMuNgs+Pl3kBIkRkjb1jUvBDAbab6WSNpXY3&#10;fqdrFRuRIBxKVGBiHEopQ23IYli4gTh5F+ctxiR9I7XHW4LbXj5m2VJabDktGBxoZ6juqm+roN+f&#10;R18cu8ocjm/d12mPh+cdKvUwy7MViEhj/A//tV+1gqcih/uZdAT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Tpsu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GI9kpr8AAADc&#10;AAAADwAAAGRycy9kb3ducmV2LnhtbEWPQWvCQBSE70L/w/IKvekmoWhIXT20iG3xohZ6fWSf2djs&#10;2yS7Tey/dwWhx2FmvmGW64ttxEC9rx0rSGcJCOLS6ZorBV/HzTQH4QOyxsYxKfgjD+vVw2SJhXYj&#10;72k4hEpECPsCFZgQ2kJKXxqy6GeuJY7eyfUWQ5R9JXWPY4TbRmZJMpcWa44LBlt6NVT+HH6tAnzb&#10;7sN3nn0u6g+zOx833dbknVJPj2nyAiLQJfyH7+13reA5z+B2Jh4Bub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PZK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IYqQCr4AAADc&#10;AAAADwAAAGRycy9kb3ducmV2LnhtbEWPX2vCQBDE3wt+h2MLfSnmklZUYk5BQZDSF/+Ar0tuTUJz&#10;eyG3ifbb9wqFPg4z8xum2Dxcq0bqQ+PZQJakoIhLbxuuDFzO++kSVBBki61nMvBNATbryVOBufV3&#10;PtJ4kkpFCIccDdQiXa51KGtyGBLfEUfv5nuHEmVfadvjPcJdq9/SdK4dNhwXauxoV1P5dRqcgfF6&#10;/dzSZdDZiLJ4PXwM0szJmJfnLF2BEnrIf/ivfbAGZst3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qQC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878671E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rmMIfrwAAADc&#10;AAAADwAAAGRycy9kb3ducmV2LnhtbEWPzYrCQBCE7wu+w9CCl0UnEVGJjoILC7LsxR/w2mTaJJjp&#10;CZlO1Ld3FhY8FlX1FbXePlytempD5dlAOklAEefeVlwYOJ++x0tQQZAt1p7JwJMCbDeDjzVm1t/5&#10;QP1RChUhHDI0UIo0mdYhL8lhmPiGOHpX3zqUKNtC2xbvEe5qPU2SuXZYcVwosaGvkvLbsXMG+svl&#10;d0fnTqc9yuJz/9NJNSdjRsM0WYESesg7/N/eWwOz5Qz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jCH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290D377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3FC03A9B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wS+t5b4AAADc&#10;AAAADwAAAGRycy9kb3ducmV2LnhtbEWPS2vDMBCE74X8B7GFXkosuzQPHCuBBAKh9JIH5LpYG9vU&#10;Whlr7aT/vioUehxm5hum2Dxcq0bqQ+PZQJakoIhLbxuuDFzO++kSVBBki61nMvBNATbryVOBufV3&#10;PtJ4kkpFCIccDdQiXa51KGtyGBLfEUfv5nuHEmVfadvjPcJdq9/SdK4dNhwXauxoV1P5dRqcgfF6&#10;/dzSZdDZiLJ4PXwM0szJmJfnLF2BEnrIf/ivfbAG3pcz+D0Tj4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S+t5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91E5612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Mf0zkrwAAADc&#10;AAAADwAAAGRycy9kb3ducmV2LnhtbEWPQWvCQBSE7wX/w/IEL0U3KZJKdBUUClJ60QpeH9lnEsy+&#10;DdmXqP++WxA8DjPzDbPa3F2jBupC7dlAOktAERfe1lwaOP1+TReggiBbbDyTgQcF2KxHbyvMrb/x&#10;gYajlCpCOORooBJpc61DUZHDMPMtcfQuvnMoUXalth3eItw1+iNJMu2w5rhQYUu7iorrsXcGhvP5&#10;Z0unXqcDyuf7/ruXOiNjJuM0WYISussr/GzvrYH5IoP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9M5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86E4413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XrGWCbwAAADc&#10;AAAADwAAAGRycy9kb3ducmV2LnhtbEWPzYrCQBCE7wu+w9CCl0UnWRaV6CgoLMjixR/w2mTaJJjp&#10;CZlO1LffERY8FlX1FbVcP1ytempD5dlAOklAEefeVlwYOJ9+xnNQQZAt1p7JwJMCrFeDjyVm1t/5&#10;QP1RChUhHDI0UIo0mdYhL8lhmPiGOHpX3zqUKNtC2xbvEe5q/ZUkU+2w4rhQYkPbkvLbsXMG+stl&#10;v6Fzp9MeZfa5++2kmpIxo2GaLEAJPeQd/m/vrIHv+QxeZ+IR0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6xlg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F254459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DD1AFB8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Ly4Ce7oAAADc&#10;AAAADwAAAGRycy9kb3ducmV2LnhtbEVPTWvCQBC9F/wPyxS8FN1ESgypq2ChIKWXqpDrkJ0modnZ&#10;kJ0k+u/dQ6HHx/veHW6uUxMNofVsIF0noIgrb1uuDVwvH6scVBBki51nMnCnAIf94mmHhfUzf9N0&#10;llrFEA4FGmhE+kLrUDXkMKx9Txy5Hz84lAiHWtsB5xjuOr1Jkkw7bDk2NNjTe0PV73l0Bqay/DrS&#10;ddTphLJ9OX2O0mZkzPI5Td5ACd3kX/znPlkDr3lcG8/EI6D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LgJ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E8F7331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QGKn4L0AAADc&#10;AAAADwAAAGRycy9kb3ducmV2LnhtbEWPX2vCQBDE3wt+h2MFX4peUsQ/0VNQKEjpS1XwdcmtSTC3&#10;F3KbqN++JxT6OMzMb5j19uFq1VMbKs8G0kkCijj3tuLCwPn0OV6ACoJssfZMBp4UYLsZvK0xs/7O&#10;P9QfpVARwiFDA6VIk2kd8pIcholviKN39a1DibIttG3xHuGu1h9JMtMOK44LJTa0Lym/HTtnoL9c&#10;vnd07nTao8zfD1+dVDMyZjRMkxUooYf8h//aB2tguljC60w8An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Yqf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E941634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VIGYoLsAAADc&#10;AAAADwAAAGRycy9kb3ducmV2LnhtbEVPTWvCQBC9F/wPywheSt1Eito0G8FCIZReqoLXITtNgtnZ&#10;kJ3E9N93D4UeH+87P8yuUxMNofVsIF0noIgrb1uuDVzO7097UEGQLXaeycAPBTgUi4ccM+vv/EXT&#10;SWoVQzhkaKAR6TOtQ9WQw7D2PXHkvv3gUCIcam0HvMdw1+lNkmy1w5ZjQ4M9vTVU3U6jMzBdr59H&#10;uow6nVB2j+XHKO2WjFkt0+QVlNAs/+I/d2kNPL/E+fFMPAK6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GYo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5E46C46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Cs w:val="28"/>
          <w:lang w:val="ru-RU"/>
        </w:rPr>
        <w:t>1.9.1</w:t>
      </w:r>
      <w:r>
        <w:rPr>
          <w:szCs w:val="28"/>
        </w:rPr>
        <w:t>Введение</w:t>
      </w:r>
    </w:p>
    <w:p w14:paraId="170E6568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</w:rPr>
        <w:t>a) Краткое описание проекта</w:t>
      </w:r>
      <w:r>
        <w:rPr>
          <w:szCs w:val="28"/>
          <w:lang w:val="ru-RU"/>
        </w:rPr>
        <w:t>:</w:t>
      </w:r>
    </w:p>
    <w:p w14:paraId="780DBDB9">
      <w:pPr>
        <w:tabs>
          <w:tab w:val="left" w:pos="0"/>
        </w:tabs>
        <w:spacing w:after="0" w:line="360" w:lineRule="auto"/>
        <w:ind w:left="0" w:right="0" w:firstLine="350"/>
        <w:contextualSpacing/>
        <w:rPr>
          <w:szCs w:val="28"/>
        </w:rPr>
      </w:pPr>
      <w:r>
        <w:rPr>
          <w:szCs w:val="28"/>
          <w:lang w:val="ru-RU"/>
        </w:rPr>
        <w:t>Республиканская клиническая больница(РКБ)</w:t>
      </w:r>
      <w:r>
        <w:rPr>
          <w:szCs w:val="28"/>
        </w:rPr>
        <w:t xml:space="preserve"> предназначен </w:t>
      </w:r>
      <w:r>
        <w:rPr>
          <w:szCs w:val="28"/>
          <w:lang w:val="ru-RU"/>
        </w:rPr>
        <w:t>для поиска врача и записи к на прием.</w:t>
      </w:r>
    </w:p>
    <w:p w14:paraId="17359BA1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</w:rPr>
        <w:t>b) Цели и задачи разработки</w:t>
      </w:r>
      <w:r>
        <w:rPr>
          <w:szCs w:val="28"/>
          <w:lang w:val="ru-RU"/>
        </w:rPr>
        <w:t>:</w:t>
      </w:r>
    </w:p>
    <w:p w14:paraId="34BA8EB6">
      <w:pPr>
        <w:tabs>
          <w:tab w:val="left" w:pos="0"/>
        </w:tabs>
        <w:spacing w:after="0" w:line="360" w:lineRule="auto"/>
        <w:ind w:left="0" w:right="0" w:firstLine="350"/>
        <w:contextualSpacing/>
        <w:rPr>
          <w:szCs w:val="28"/>
          <w:lang w:val="ru-RU"/>
        </w:rPr>
      </w:pPr>
      <w:r>
        <w:rPr>
          <w:szCs w:val="28"/>
          <w:lang w:val="ru-RU"/>
        </w:rPr>
        <w:t>- РКБ</w:t>
      </w:r>
      <w:r>
        <w:rPr>
          <w:szCs w:val="28"/>
        </w:rPr>
        <w:t xml:space="preserve"> создается с целью автоматизации </w:t>
      </w:r>
      <w:r>
        <w:rPr>
          <w:szCs w:val="28"/>
          <w:lang w:val="ru-RU"/>
        </w:rPr>
        <w:t>записи на прием к врачу</w:t>
      </w:r>
      <w:r>
        <w:rPr>
          <w:szCs w:val="28"/>
        </w:rPr>
        <w:t>.</w:t>
      </w:r>
    </w:p>
    <w:p w14:paraId="36E6033F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 xml:space="preserve">с) </w:t>
      </w:r>
      <w:r>
        <w:rPr>
          <w:szCs w:val="28"/>
        </w:rPr>
        <w:t>Ссылки на связанные документы или проекты</w:t>
      </w:r>
      <w:r>
        <w:rPr>
          <w:szCs w:val="28"/>
          <w:lang w:val="ru-RU"/>
        </w:rPr>
        <w:t>:</w:t>
      </w:r>
    </w:p>
    <w:p w14:paraId="4A735CA2">
      <w:pPr>
        <w:tabs>
          <w:tab w:val="left" w:pos="0"/>
        </w:tabs>
        <w:spacing w:after="0" w:line="360" w:lineRule="auto"/>
        <w:ind w:left="0" w:right="0" w:firstLine="350"/>
        <w:contextualSpacing/>
        <w:rPr>
          <w:szCs w:val="28"/>
          <w:lang w:val="ru-RU"/>
        </w:rPr>
      </w:pPr>
      <w:r>
        <w:rPr>
          <w:szCs w:val="28"/>
          <w:lang w:val="ru-RU"/>
        </w:rPr>
        <w:t>- о</w:t>
      </w:r>
      <w:r>
        <w:rPr>
          <w:szCs w:val="28"/>
        </w:rPr>
        <w:t>тсутствуют.</w:t>
      </w:r>
    </w:p>
    <w:p w14:paraId="5E434F8F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</w:rPr>
      </w:pPr>
      <w:r>
        <w:rPr>
          <w:szCs w:val="28"/>
          <w:lang w:val="ru-RU"/>
        </w:rPr>
        <w:t xml:space="preserve">1.9.2 </w:t>
      </w:r>
      <w:r>
        <w:rPr>
          <w:szCs w:val="28"/>
        </w:rPr>
        <w:t>Функциональные требования</w:t>
      </w:r>
    </w:p>
    <w:p w14:paraId="6450FCC6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>a)</w:t>
      </w:r>
      <w:r>
        <w:rPr>
          <w:szCs w:val="28"/>
          <w:lang w:val="ru-RU"/>
        </w:rPr>
        <w:t xml:space="preserve"> </w:t>
      </w:r>
      <w:r>
        <w:rPr>
          <w:szCs w:val="28"/>
        </w:rPr>
        <w:t>Подробное описание функциональности, которую должен предоставлять программный продукт</w:t>
      </w:r>
    </w:p>
    <w:p w14:paraId="1042416B">
      <w:pPr>
        <w:tabs>
          <w:tab w:val="left" w:pos="0"/>
        </w:tabs>
        <w:spacing w:after="0" w:line="360" w:lineRule="auto"/>
        <w:ind w:left="0" w:right="0" w:firstLine="350"/>
        <w:contextualSpacing/>
        <w:rPr>
          <w:szCs w:val="28"/>
        </w:rPr>
      </w:pPr>
      <w:r>
        <w:rPr>
          <w:szCs w:val="28"/>
        </w:rPr>
        <w:t>Программный продукт должен иметь функционал:</w:t>
      </w:r>
    </w:p>
    <w:p w14:paraId="4D596421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</w:rPr>
      </w:pPr>
      <w:r>
        <w:rPr>
          <w:szCs w:val="28"/>
        </w:rPr>
        <w:t xml:space="preserve">добавление, редактирование и удаление </w:t>
      </w:r>
      <w:r>
        <w:rPr>
          <w:szCs w:val="28"/>
          <w:lang w:val="ru-RU"/>
        </w:rPr>
        <w:t>врачей</w:t>
      </w:r>
      <w:r>
        <w:rPr>
          <w:szCs w:val="28"/>
        </w:rPr>
        <w:t>;</w:t>
      </w:r>
    </w:p>
    <w:p w14:paraId="191EEACB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</w:rPr>
      </w:pPr>
      <w:r>
        <w:rPr>
          <w:szCs w:val="28"/>
        </w:rPr>
        <w:t xml:space="preserve">добавление, редактирование и удаление </w:t>
      </w:r>
      <w:r>
        <w:rPr>
          <w:szCs w:val="28"/>
          <w:lang w:val="ru-RU"/>
        </w:rPr>
        <w:t>направлений</w:t>
      </w:r>
      <w:r>
        <w:rPr>
          <w:szCs w:val="28"/>
        </w:rPr>
        <w:t>;</w:t>
      </w:r>
    </w:p>
    <w:p w14:paraId="4181BAAA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</w:rPr>
      </w:pPr>
      <w:r>
        <w:rPr>
          <w:szCs w:val="28"/>
        </w:rPr>
        <w:t xml:space="preserve">добавление, редактирование и удаление </w:t>
      </w:r>
      <w:r>
        <w:rPr>
          <w:szCs w:val="28"/>
          <w:lang w:val="ru-RU"/>
        </w:rPr>
        <w:t>специальностей</w:t>
      </w:r>
      <w:r>
        <w:rPr>
          <w:szCs w:val="28"/>
        </w:rPr>
        <w:t>;</w:t>
      </w:r>
    </w:p>
    <w:p w14:paraId="1AFE0CEE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</w:rPr>
      </w:pPr>
      <w:r>
        <w:rPr>
          <w:szCs w:val="28"/>
        </w:rPr>
        <w:t xml:space="preserve">вывод информации о </w:t>
      </w:r>
      <w:r>
        <w:rPr>
          <w:szCs w:val="28"/>
          <w:lang w:val="ru-RU"/>
        </w:rPr>
        <w:t>врачах</w:t>
      </w:r>
      <w:r>
        <w:rPr>
          <w:szCs w:val="28"/>
        </w:rPr>
        <w:t xml:space="preserve"> и </w:t>
      </w:r>
      <w:r>
        <w:rPr>
          <w:szCs w:val="28"/>
          <w:lang w:val="ru-RU"/>
        </w:rPr>
        <w:t>направлениях</w:t>
      </w:r>
      <w:r>
        <w:rPr>
          <w:szCs w:val="28"/>
        </w:rPr>
        <w:t>;</w:t>
      </w:r>
    </w:p>
    <w:p w14:paraId="387DF579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</w:rPr>
        <w:t>авторизация и регистрация;</w:t>
      </w:r>
    </w:p>
    <w:p w14:paraId="2AED7D15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</w:rPr>
      </w:pPr>
      <w:r>
        <w:rPr>
          <w:szCs w:val="28"/>
          <w:lang w:val="ru-RU"/>
        </w:rPr>
        <w:t>запись на прием</w:t>
      </w:r>
      <w:r>
        <w:rPr>
          <w:szCs w:val="28"/>
        </w:rPr>
        <w:t>.</w:t>
      </w:r>
    </w:p>
    <w:p w14:paraId="41317E1C">
      <w:pPr>
        <w:pStyle w:val="63"/>
        <w:tabs>
          <w:tab w:val="left" w:pos="0"/>
        </w:tabs>
        <w:spacing w:after="0" w:line="360" w:lineRule="auto"/>
        <w:ind w:left="0" w:right="0" w:firstLine="0"/>
        <w:rPr>
          <w:shd w:val="clear" w:color="auto" w:fill="FFFF00"/>
          <w:lang w:val="ru-RU"/>
        </w:rPr>
      </w:pPr>
      <w:r>
        <w:rPr>
          <w:szCs w:val="28"/>
        </w:rPr>
        <w:t>b)</w:t>
      </w:r>
      <w:r>
        <w:rPr>
          <w:szCs w:val="28"/>
          <w:lang w:val="ru-RU"/>
        </w:rPr>
        <w:t xml:space="preserve"> </w:t>
      </w:r>
      <w:r>
        <w:rPr>
          <w:szCs w:val="28"/>
        </w:rPr>
        <w:t>Входы и выходы системы</w:t>
      </w:r>
    </w:p>
    <w:p w14:paraId="1F9390C2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  <w:shd w:val="clear" w:color="auto" w:fill="auto"/>
          <w:lang w:val="ru-RU"/>
        </w:rPr>
      </w:pPr>
      <w:r>
        <w:rPr>
          <w:shd w:val="clear" w:color="auto" w:fill="auto"/>
          <w:lang w:val="ru-RU"/>
        </w:rPr>
        <w:t>Входы:</w:t>
      </w:r>
    </w:p>
    <w:p w14:paraId="57FB5EF5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д</w:t>
      </w:r>
      <w:r>
        <w:rPr>
          <w:szCs w:val="28"/>
        </w:rPr>
        <w:t>анные пользователя</w:t>
      </w:r>
      <w:r>
        <w:rPr>
          <w:szCs w:val="28"/>
          <w:lang w:val="ru-RU"/>
        </w:rPr>
        <w:t>;</w:t>
      </w:r>
    </w:p>
    <w:p w14:paraId="58026FB2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данные о врачах;</w:t>
      </w:r>
    </w:p>
    <w:p w14:paraId="0A60401E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данные о направлениях;</w:t>
      </w:r>
    </w:p>
    <w:p w14:paraId="1F164049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данные о специальностях;</w:t>
      </w:r>
    </w:p>
    <w:p w14:paraId="17C0034E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данные о записях.</w:t>
      </w:r>
    </w:p>
    <w:p w14:paraId="19CC788D">
      <w:pPr>
        <w:pStyle w:val="63"/>
        <w:tabs>
          <w:tab w:val="left" w:pos="0"/>
        </w:tabs>
        <w:spacing w:after="0" w:line="360" w:lineRule="auto"/>
        <w:ind w:left="1287" w:right="0" w:firstLine="0"/>
      </w:pPr>
      <w:r>
        <w:rPr>
          <w:szCs w:val="28"/>
          <w:lang w:val="ru-RU"/>
        </w:rPr>
        <w:t>Выходы:</w:t>
      </w:r>
    </w:p>
    <w:p w14:paraId="723FA5F5">
      <w:pPr>
        <w:pStyle w:val="63"/>
        <w:numPr>
          <w:ilvl w:val="0"/>
          <w:numId w:val="10"/>
        </w:numPr>
        <w:spacing w:after="0" w:line="360" w:lineRule="auto"/>
        <w:ind w:left="0" w:right="0" w:firstLine="350"/>
      </w:pPr>
      <w:r>
        <w:rPr>
          <w:lang w:val="ru-RU"/>
        </w:rPr>
        <w:t>письмо</w:t>
      </w:r>
      <w:r>
        <w:rPr>
          <w:rFonts w:hint="default"/>
          <w:lang w:val="ru-RU"/>
        </w:rPr>
        <w:t xml:space="preserve"> о записи на прием;</w:t>
      </w:r>
    </w:p>
    <w:p w14:paraId="7FE39BD9">
      <w:pPr>
        <w:pStyle w:val="63"/>
        <w:numPr>
          <w:ilvl w:val="0"/>
          <w:numId w:val="10"/>
        </w:numPr>
        <w:spacing w:after="0" w:line="360" w:lineRule="auto"/>
        <w:ind w:left="0" w:right="0" w:firstLine="350"/>
      </w:pPr>
      <w:r>
        <w:rPr>
          <w:rFonts w:hint="default"/>
          <w:lang w:val="ru-RU"/>
        </w:rPr>
        <w:t>электронная медицинская карта.</w:t>
      </w:r>
    </w:p>
    <w:p w14:paraId="39543D5A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>c)</w:t>
      </w:r>
      <w:r>
        <w:rPr>
          <w:szCs w:val="28"/>
          <w:lang w:val="ru-RU"/>
        </w:rPr>
        <w:t xml:space="preserve"> </w:t>
      </w:r>
      <w:r>
        <w:rPr>
          <w:szCs w:val="28"/>
        </w:rPr>
        <w:t>Взаимодей</w:t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45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45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F7611F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4CAAEA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15BF1A0B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CE70ED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EB4FC0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B2905B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FDAEDC4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0BFD66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6DB766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2C3B3E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62336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7lR57b0AAADc&#10;AAAADwAAAGRycy9kb3ducmV2LnhtbEWP0YrCMBRE3wX/IVxh3zRVVlm7RqkLgk+iXT/g0txti81N&#10;t4lt9euNIPg4zMwZZrXpTSVaalxpWcF0EoEgzqwuOVdw/t2Nv0A4j6yxskwKbuRgsx4OVhhr2/GJ&#10;2tTnIkDYxaig8L6OpXRZQQbdxNbEwfuzjUEfZJNL3WAX4KaSsyhaSIMlh4UCa/opKLukV6Pg4vv2&#10;kOTpfbc8b5fZcZt01/9EqY/RNPoG4an37/CrvdcKPuczeJ4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VHnt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/MR7Eb4AAADc&#10;AAAADwAAAGRycy9kb3ducmV2LnhtbEWPQWsCMRSE74L/IbxCbzWrVStbowexWPCi20Kvr5vXzbKb&#10;l22S6vrvjVDwOMzMN8xy3dtWnMiH2rGC8SgDQVw6XXOl4PPj7WkBIkRkja1jUnChAOvVcLDEXLsz&#10;H+lUxEokCIccFZgYu1zKUBqyGEauI07ej/MWY5K+ktrjOcFtKydZNpcWa04LBjvaGCqb4s8qaLff&#10;vV8cmsLsDvvm92uLu5cNKvX4MM5eQUTq4z38337XCqazZ7id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MR7E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cy3jZb4AAADc&#10;AAAADwAAAGRycy9kb3ducmV2LnhtbEWPQWsCMRSE7wX/Q3iCt5pVtMrW6EEsCr3YrdDr6+Z1s+zm&#10;ZU1S3f57Iwg9DjPzDbPa9LYVF/KhdqxgMs5AEJdO11wpOH2+PS9BhIissXVMCv4owGY9eFphrt2V&#10;P+hSxEokCIccFZgYu1zKUBqyGMauI07ej/MWY5K+ktrjNcFtK6dZ9iIt1pwWDHa0NVQ2xa9V0O6+&#10;e788NoXZH9+b89cO94stKjUaTrJXEJH6+B9+tA9awWw+g/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y3jZ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HGFG/r4AAADc&#10;AAAADwAAAGRycy9kb3ducmV2LnhtbEWPQWsCMRSE7wX/Q3iCt5pVtMrW6EEsCr3YrdDr6+Z1s+zm&#10;ZU1SXf99Iwg9DjPzDbPa9LYVF/KhdqxgMs5AEJdO11wpOH2+PS9BhIissXVMCm4UYLMePK0w1+7K&#10;H3QpYiUShEOOCkyMXS5lKA1ZDGPXESfvx3mLMUlfSe3xmuC2ldMse5EWa04LBjvaGiqb4tcqaHff&#10;vV8em8Lsj+/N+WuH+8UWlRoNJ9kriEh9/A8/2getYDafw/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FG/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7LPYib4AAADc&#10;AAAADwAAAGRycy9kb3ducmV2LnhtbEWPQWsCMRSE7wX/Q3iCt5pVrMrW6EEUC73YVej1dfO6WXbz&#10;siZRt/++KRQ8DjPzDbPa9LYVN/KhdqxgMs5AEJdO11wpOJ/2z0sQISJrbB2Tgh8KsFkPnlaYa3fn&#10;D7oVsRIJwiFHBSbGLpcylIYshrHriJP37bzFmKSvpPZ4T3DbymmWzaXFmtOCwY62hsqmuFoF7e6r&#10;98tjU5jD8b25fO7wsNiiUqPhJHsFEamPj/B/+00rmL3M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LPYi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g/99Er4AAADc&#10;AAAADwAAAGRycy9kb3ducmV2LnhtbEWPQWsCMRSE7wX/Q3hCbzVr0Sqr0YNYLPRit4LX5+a5WXbz&#10;siZRt//eFAo9DjPzDbNc97YVN/KhdqxgPMpAEJdO11wpOHy/v8xBhIissXVMCn4owHo1eFpirt2d&#10;v+hWxEokCIccFZgYu1zKUBqyGEauI07e2XmLMUlfSe3xnuC2la9Z9iYt1pwWDHa0MVQ2xdUqaLen&#10;3s/3TWF2+8/mctzibrZBpZ6H42wBIlIf/8N/7Q+tYDKdwe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/99E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8mDpYLsAAADc&#10;AAAADwAAAGRycy9kb3ducmV2LnhtbEVPz2vCMBS+D/wfwhvsNlNlTqlGD6I48OLqYNdn89aUNi81&#10;ybT+9+YgePz4fi9WvW3FhXyoHSsYDTMQxKXTNVcKfo7b9xmIEJE1to5JwY0CrJaDlwXm2l35my5F&#10;rEQK4ZCjAhNjl0sZSkMWw9B1xIn7c95iTNBXUnu8pnDbynGWfUqLNacGgx2tDZVN8W8VtJtT72eH&#10;pjC7w745/25wN12jUm+vo2wOIlIfn+KH+0sr+JiktelMOgJ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mDpY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nSxM+74AAADc&#10;AAAADwAAAGRycy9kb3ducmV2LnhtbEWPQWsCMRSE74L/IbyCt5pVbLVbowdRLHjRbaHX183rZtnN&#10;y5qkuv33plDwOMzMN8xy3dtWXMiH2rGCyTgDQVw6XXOl4ON997gAESKyxtYxKfilAOvVcLDEXLsr&#10;n+hSxEokCIccFZgYu1zKUBqyGMauI07et/MWY5K+ktrjNcFtK6dZ9iwt1pwWDHa0MVQ2xY9V0G6/&#10;er84NoXZHw/N+XOL+/kGlRo9TLJXEJH6eA//t9+0gtnTC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xM+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Nx25sLwAAADc&#10;AAAADwAAAGRycy9kb3ducmV2LnhtbEVPz2vCMBS+C/4P4QneNK2IK51pD4q4jV3Uwa6P5q3p1rzU&#10;Jmu7/345DHb8+H7vy8m2YqDeN44VpOsEBHHldMO1grfbaZWB8AFZY+uYFPyQh7KYz/aYazfyhYZr&#10;qEUMYZ+jAhNCl0vpK0MW/dp1xJH7cL3FEGFfS93jGMNtKzdJspMWG44NBjs6GKq+rt9WAR7Pl/Ce&#10;bV4emmfz+nk73c8muyu1XKTJI4hAU/gX/7mftILtLs6PZ+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dub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rTaKQL4AAADc&#10;AAAADwAAAGRycy9kb3ducmV2LnhtbEWPQWsCMRSE7wX/Q3hCbzW7pVhZjR7EotCLXQWvz81zs+zm&#10;ZU2ibv99Uyj0OMzMN8xiNdhO3MmHxrGCfJKBIK6cbrhWcDx8vMxAhIissXNMCr4pwGo5elpgod2D&#10;v+hexlokCIcCFZgY+0LKUBmyGCauJ07exXmLMUlfS+3xkeC2k69ZNpUWG04LBntaG6ra8mYVdJvz&#10;4Gf7tjTb/Wd7PW1w+75GpZ7HeTYHEWmI/+G/9k4reJvm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TaKQ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qIOCXL4AAADc&#10;AAAADwAAAGRycy9kb3ducmV2LnhtbEWPzYvCMBTE7wv+D+EJe1tTy+KWavSgiLp48QO8PppnU21e&#10;ahO//vuNsOBxmJnfMKPJw9biRq2vHCvo9xIQxIXTFZcK9rv5VwbCB2SNtWNS8CQPk3HnY4S5dnfe&#10;0G0bShEh7HNUYEJocil9Ycii77mGOHpH11oMUbal1C3eI9zWMk2SgbRYcVww2NDUUHHeXq0CnC02&#10;4ZClvz/VyqxPu/llYbKLUp/dfjIEEegR3uH/9lIr+B6k8DoTj4A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IOCX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kYZ28L0AAADc&#10;AAAADwAAAGRycy9kb3ducmV2LnhtbEWPQWvCQBSE7wX/w/IEL0U3sSWV6CpYKEjppVbw+sg+k2D2&#10;bci+RP33riD0OMzMN8xqc3WNGqgLtWcD6SwBRVx4W3Np4PD3NV2ACoJssfFMBm4UYLMevawwt/7C&#10;vzTspVQRwiFHA5VIm2sdioochplviaN38p1DibIrte3wEuGu0fMkybTDmuNChS19VlSc970zMByP&#10;P1s69DodUD5ed9+91BkZMxmnyRKU0FX+w8/2zhp4z97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hnb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AF7611F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Hm/uhL0AAADc&#10;AAAADwAAAGRycy9kb3ducmV2LnhtbEWPQWvCQBSE7wX/w/IKvZS6SZFYoqugIEjxUg14fWSfSWj2&#10;bci+RP33bkHocZiZb5jl+uZaNVIfGs8G0mkCirj0tuHKQHHafXyBCoJssfVMBu4UYL2avCwxt/7K&#10;PzQepVIRwiFHA7VIl2sdypochqnviKN38b1DibKvtO3xGuGu1Z9JkmmHDceFGjva1lT+HgdnYDyf&#10;DxsqBp2OKPP3/fcgTUbGvL2myQKU0E3+w8/23hqYZTP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b+6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4CAAEA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15BF1A0B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cSNLH7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p4y97h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I0s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BCE70ED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gfHVaLwAAADc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PLIPfM/EI6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x1W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2EB4FC0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7r1w87wAAADc&#10;AAAADwAAAGRycy9kb3ducmV2LnhtbEWPQWvCQBSE7wX/w/IEL0U3KRJLdBUUClJ60QpeH9lnEsy+&#10;DdmXqP++WxA8DjPzDbPa3F2jBupC7dlAOktAERfe1lwaOP1+TT9BBUG22HgmAw8KsFmP3laYW3/j&#10;Aw1HKVWEcMjRQCXS5lqHoiKHYeZb4uhdfOdQouxKbTu8Rbhr9EeSZNphzXGhwpZ2FRXXY+8MDOfz&#10;z5ZOvU4HlMX7/ruXOiNjJuM0WYISussr/GzvrYF5toD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9cP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DB2905B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FDAEDC4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nyLkgbkAAADc&#10;AAAADwAAAGRycy9kb3ducmV2LnhtbEVPS4vCMBC+C/sfwgheZE0rUpdqFHZhQRYvPsDr0IxtsZmU&#10;Zlr135vDgseP773ePlyjBupC7dlAOktAERfe1lwaOJ9+P79ABUG22HgmA08KsN18jNaYW3/nAw1H&#10;KVUM4ZCjgUqkzbUORUUOw8y3xJG7+s6hRNiV2nZ4j+Gu0fMkybTDmmNDhS39VFTcjr0zMFwu+286&#10;9zodUJbT3V8vdUbGTMZpsgIl9JC3+N+9swYWWVwb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8i5IG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30BFD66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8G5BGr0AAADc&#10;AAAADwAAAGRycy9kb3ducmV2LnhtbEWPQWvCQBSE7wX/w/IEL0U3kZJqdBUUBCm91ApeH9lnEsy+&#10;DdmXqP++Wyj0OMzMN8x6+3CNGqgLtWcD6SwBRVx4W3Np4Px9mC5ABUG22HgmA08KsN2MXtaYW3/n&#10;LxpOUqoI4ZCjgUqkzbUORUUOw8y3xNG7+s6hRNmV2nZ4j3DX6HmSZNphzXGhwpb2FRW3U+8MDJfL&#10;547OvU4HlPfX40cvdUbGTMZpsgIl9JD/8F/7aA28ZUv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bkE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B6DB766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5I1+WrkAAADc&#10;AAAADwAAAGRycy9kb3ducmV2LnhtbEVPS4vCMBC+C/sfwgh7kTXtInapRmEFQcSLD/A6NGNbbCal&#10;mVb3328OgseP771cP12jBupC7dlAOk1AERfe1lwauJy3Xz+ggiBbbDyTgT8KsF59jJaYW//gIw0n&#10;KVUM4ZCjgUqkzbUORUUOw9S3xJG7+c6hRNiV2nb4iOGu0d9JMtcOa44NFba0qai4n3pnYLheD790&#10;6XU6oGST3b6Xek7GfI7TZAFK6Clv8cu9swZmWZwf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SNfl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22C3B3E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Cs w:val="28"/>
        </w:rPr>
        <w:t>ствие с другими системами</w:t>
      </w:r>
      <w:r>
        <w:rPr>
          <w:szCs w:val="28"/>
          <w:lang w:val="ru-RU"/>
        </w:rPr>
        <w:t>:</w:t>
      </w:r>
    </w:p>
    <w:p w14:paraId="04302D6D">
      <w:pPr>
        <w:spacing w:after="0" w:line="360" w:lineRule="auto"/>
        <w:ind w:left="0" w:right="0" w:firstLine="350"/>
        <w:contextualSpacing/>
        <w:rPr>
          <w:szCs w:val="28"/>
          <w:lang w:val="ru-RU"/>
        </w:rPr>
      </w:pPr>
      <w:r>
        <w:rPr>
          <w:szCs w:val="28"/>
        </w:rPr>
        <w:t>Отсутствует.</w:t>
      </w:r>
    </w:p>
    <w:p w14:paraId="47C1AFD8">
      <w:pPr>
        <w:pStyle w:val="63"/>
        <w:spacing w:after="0" w:line="360" w:lineRule="auto"/>
        <w:ind w:left="0" w:right="0" w:firstLine="0"/>
        <w:rPr>
          <w:szCs w:val="28"/>
        </w:rPr>
      </w:pPr>
      <w:r>
        <w:rPr>
          <w:szCs w:val="28"/>
          <w:lang w:val="ru-RU"/>
        </w:rPr>
        <w:t xml:space="preserve">1.9.3 </w:t>
      </w:r>
      <w:r>
        <w:rPr>
          <w:szCs w:val="28"/>
        </w:rPr>
        <w:t>Требования к интерфейсу</w:t>
      </w:r>
    </w:p>
    <w:p w14:paraId="1257CBF6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</w:rPr>
        <w:t>a)</w:t>
      </w:r>
      <w:r>
        <w:rPr>
          <w:szCs w:val="28"/>
          <w:lang w:val="ru-RU"/>
        </w:rPr>
        <w:t xml:space="preserve"> </w:t>
      </w:r>
      <w:r>
        <w:rPr>
          <w:szCs w:val="28"/>
        </w:rPr>
        <w:t>Описание пользовательского интерфейса</w:t>
      </w:r>
    </w:p>
    <w:p w14:paraId="4403BB95">
      <w:pPr>
        <w:pStyle w:val="63"/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Главная страница:</w:t>
      </w:r>
    </w:p>
    <w:p w14:paraId="66FAD5BC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направления с названием, описанием и  изображением</w:t>
      </w:r>
      <w:r>
        <w:rPr>
          <w:szCs w:val="28"/>
        </w:rPr>
        <w:t>;</w:t>
      </w:r>
    </w:p>
    <w:p w14:paraId="097CC42D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врачи с именем, специальностью и фотографией врача</w:t>
      </w:r>
      <w:r>
        <w:rPr>
          <w:szCs w:val="28"/>
        </w:rPr>
        <w:t>;</w:t>
      </w:r>
    </w:p>
    <w:p w14:paraId="1AF3391C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новости</w:t>
      </w:r>
      <w:r>
        <w:rPr>
          <w:szCs w:val="28"/>
        </w:rPr>
        <w:t>;</w:t>
      </w:r>
    </w:p>
    <w:p w14:paraId="26824694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контакты.</w:t>
      </w:r>
    </w:p>
    <w:p w14:paraId="1DE6263F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Регистрация:</w:t>
      </w:r>
    </w:p>
    <w:p w14:paraId="56FFD7BE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возможность ввода персональных данных: фамилия, имя, отчество, почта, город, паспорт, полис, день рождение, пароль ;</w:t>
      </w:r>
    </w:p>
    <w:p w14:paraId="71BB3B9E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все поля являются обязательными для ввода.</w:t>
      </w:r>
    </w:p>
    <w:p w14:paraId="7227B59C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Авторизация:</w:t>
      </w:r>
    </w:p>
    <w:p w14:paraId="16057EA7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возможность ввода персональных данных: почта, пароль ;</w:t>
      </w:r>
    </w:p>
    <w:p w14:paraId="5686BA7E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все поля являются обязательными для ввода.</w:t>
      </w:r>
    </w:p>
    <w:p w14:paraId="66A47E87">
      <w:pPr>
        <w:pStyle w:val="63"/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Страница с врачами</w:t>
      </w:r>
      <w:r>
        <w:rPr>
          <w:szCs w:val="28"/>
        </w:rPr>
        <w:t>:</w:t>
      </w:r>
    </w:p>
    <w:p w14:paraId="1F6E7CF4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фамилия, имя, отчество, специальность и  изображение врача;</w:t>
      </w:r>
    </w:p>
    <w:p w14:paraId="5204F6A9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при нажатии на фото врача должен происходить переход на страницу для записи на прием.</w:t>
      </w:r>
    </w:p>
    <w:p w14:paraId="4B6188BB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Страница с направлениями:</w:t>
      </w:r>
    </w:p>
    <w:p w14:paraId="24ADAE99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название, описание и фото направления;</w:t>
      </w:r>
    </w:p>
    <w:p w14:paraId="5C76D138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при нажатии на фото направления должен происходить</w:t>
      </w:r>
      <w:r>
        <w:rPr>
          <w:b/>
          <w:bCs/>
          <w:szCs w:val="28"/>
          <w:lang w:val="ru-RU"/>
        </w:rPr>
        <w:t xml:space="preserve"> </w:t>
      </w:r>
      <w:r>
        <w:rPr>
          <w:szCs w:val="28"/>
          <w:lang w:val="ru-RU"/>
        </w:rPr>
        <w:t>переход на страницу подробнее о направлении.</w:t>
      </w:r>
    </w:p>
    <w:p w14:paraId="20FEC6D5">
      <w:pPr>
        <w:pStyle w:val="63"/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Страница подробно о направлении</w:t>
      </w:r>
      <w:r>
        <w:rPr>
          <w:szCs w:val="28"/>
        </w:rPr>
        <w:t>:</w:t>
      </w:r>
    </w:p>
    <w:p w14:paraId="51645147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название, описание и изображение направления ;</w:t>
      </w:r>
    </w:p>
    <w:p w14:paraId="0F8225D5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43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43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D9414F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D727FB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5F2DE7CB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3DD1BA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5F12CC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925310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DCE1848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C5F7F9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8C19A9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C33DD2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61312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M4ucTb0AAADc&#10;AAAADwAAAGRycy9kb3ducmV2LnhtbEWP0YrCMBRE3wX/IVxh3zTVFVm7RqkLgk+iXT/g0txti81N&#10;t4lt9euNIPg4zMwZZrXpTSVaalxpWcF0EoEgzqwuOVdw/t2Nv0A4j6yxskwKbuRgsx4OVhhr2/GJ&#10;2tTnIkDYxaig8L6OpXRZQQbdxNbEwfuzjUEfZJNL3WAX4KaSsyhaSIMlh4UCa/opKLukV6Pg4vv2&#10;kOTpfbc8b5fZcZt01/9EqY/RNPoG4an37/CrvdcK5p8zeJ4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i5xN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IRuesb4AAADc&#10;AAAADwAAAGRycy9kb3ducmV2LnhtbEWPT2sCMRTE7wW/Q3iCt5r1D1W2Rg9iUejFboVeXzevm2U3&#10;L2uS6vbbG0HocZiZ3zCrTW9bcSEfascKJuMMBHHpdM2VgtPn2/MSRIjIGlvHpOCPAmzWg6cV5tpd&#10;+YMuRaxEgnDIUYGJsculDKUhi2HsOuLk/ThvMSbpK6k9XhPctnKaZS/SYs1pwWBHW0NlU/xaBe3u&#10;u/fLY1OY/fG9OX/tcL/YolKj4SR7BRGpj//hR/ugFcxnM7ifSUdAr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Rues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rvIGxb4AAADc&#10;AAAADwAAAGRycy9kb3ducmV2LnhtbEWPT2sCMRTE7wW/Q3iCt5r1D1W2Rg9iUejFboVeXzevm2U3&#10;L2uS6vrtG0HocZiZ3zCrTW9bcSEfascKJuMMBHHpdM2VgtPn2/MSRIjIGlvHpOBGATbrwdMKc+2u&#10;/EGXIlYiQTjkqMDE2OVShtKQxTB2HXHyfpy3GJP0ldQerwluWznNshdpsea0YLCjraGyKX6tgnb3&#10;3fvlsSnM/vjenL92uF9sUanRcJK9gojUx//wo33QCuazOdzPpCMg1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vIGx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wb6jXr4AAADc&#10;AAAADwAAAGRycy9kb3ducmV2LnhtbEWPQWsCMRSE74L/IbxCbzWrVStbowexWPCi20Kvr5vXzbKb&#10;l22S6vrvjVDwOMzMN8xy3dtWnMiH2rGC8SgDQVw6XXOl4PPj7WkBIkRkja1jUnChAOvVcLDEXLsz&#10;H+lUxEokCIccFZgYu1zKUBqyGEauI07ej/MWY5K+ktrjOcFtKydZNpcWa04LBjvaGCqb4s8qaLff&#10;vV8cmsLsDvvm92uLu5cNKvX4MM5eQUTq4z38337XCqbPM7id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b6jX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MWw9Kb4AAADc&#10;AAAADwAAAGRycy9kb3ducmV2LnhtbEWPQWsCMRSE7wX/Q3iCt5pVi8rW6EEUC73YVej1dfO6WXbz&#10;siZRt/++KRQ8DjPzDbPa9LYVN/KhdqxgMs5AEJdO11wpOJ/2z0sQISJrbB2Tgh8KsFkPnlaYa3fn&#10;D7oVsRIJwiFHBSbGLpcylIYshrHriJP37bzFmKSvpPZ4T3DbymmWzaXFmtOCwY62hsqmuFoF7e6r&#10;98tjU5jD8b25fO7wsNiiUqPhJHsFEamPj/B/+00reJnN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Ww9K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XiCYsr4AAADc&#10;AAAADwAAAGRycy9kb3ducmV2LnhtbEWPQWsCMRSE7wX/Q3hCbzVrlSqr0YNYLPRit4LX5+a5WXbz&#10;siZRt//eFAo9DjPzDbNc97YVN/KhdqxgPMpAEJdO11wpOHy/v8xBhIissXVMCn4owHo1eFpirt2d&#10;v+hWxEokCIccFZgYu1zKUBqyGEauI07e2XmLMUlfSe3xnuC2la9Z9iYt1pwWDHa0MVQ2xdUqaLen&#10;3s/3TWF2+8/mctzibrZBpZ6H42wBIlIf/8N/7Q+tYDqZwe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iCYs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L78MwLsAAADc&#10;AAAADwAAAGRycy9kb3ducmV2LnhtbEVPz2vCMBS+D/wfwhvsNlOdTKlGD6I48OLqYNdn89aUNi81&#10;ybT+9+YgePz4fi9WvW3FhXyoHSsYDTMQxKXTNVcKfo7b9xmIEJE1to5JwY0CrJaDlwXm2l35my5F&#10;rEQK4ZCjAhNjl0sZSkMWw9B1xIn7c95iTNBXUnu8pnDbynGWfUqLNacGgx2tDZVN8W8VtJtT72eH&#10;pjC7w745/25wN12jUm+vo2wOIlIfn+KH+0srmHyktelMOgJ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78Mw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QPOpW74AAADc&#10;AAAADwAAAGRycy9kb3ducmV2LnhtbEWPQWsCMRSE74L/IbyCt5pVS7VbowdRLHjRbaHX183rZtnN&#10;y5qkuv33plDwOMzMN8xy3dtWXMiH2rGCyTgDQVw6XXOl4ON997gAESKyxtYxKfilAOvVcLDEXLsr&#10;n+hSxEokCIccFZgYu1zKUBqyGMauI07et/MWY5K+ktrjNcFtK6dZ9iwt1pwWDHa0MVQ2xY9V0G6/&#10;er84NoXZHw/N+XOL+/kGlRo9TLJXEJH6eA//t9+0gqfZC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POpW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fKjl0LoAAADc&#10;AAAADwAAAGRycy9kb3ducmV2LnhtbEVPyarCMBTdP/AfwhXcPVNFfKUaXSjigBsHcHtprk21ualN&#10;nP7eLIS3PJx5PH3ZSjyo8aVjBb1uAoI4d7rkQsHxsPhNQfiArLFyTAre5GE6af2MMdPuyTt67EMh&#10;Ygj7DBWYEOpMSp8bsui7riaO3Nk1FkOETSF1g88YbivZT5KhtFhybDBY08xQft3frQKcL3fhlPY3&#10;f+XabC+HxW1p0ptSnXYvGYEI9Ar/4q97pRUMBnF+PBOPgJx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qOXQ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5oPWIL4AAADc&#10;AAAADwAAAGRycy9kb3ducmV2LnhtbEWPQWsCMRSE70L/Q3iCN82uSCtbowdRLHixa6HX181zs+zm&#10;ZZukuv57Uyj0OMzMN8xqM9hOXMmHxrGCfJaBIK6cbrhW8HHeT5cgQkTW2DkmBXcKsFk/jVZYaHfj&#10;d7qWsRYJwqFABSbGvpAyVIYshpnriZN3cd5iTNLXUnu8Jbjt5DzLnqXFhtOCwZ62hqq2/LEKut3X&#10;4JentjSH07H9/tzh4WWLSk3GefYKItIQ/8N/7TetYLHI4fdMOgJy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oPWI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4zbePL4AAADc&#10;AAAADwAAAGRycy9kb3ducmV2LnhtbEWPzYvCMBTE74L/Q3jC3jS1iFu6Rg+K6IoXP8Dro3nbdLd5&#10;qU38+u+NsOBxmJnfMJPZ3dbiSq2vHCsYDhIQxIXTFZcKjodlPwPhA7LG2jEpeJCH2bTbmWCu3Y13&#10;dN2HUkQI+xwVmBCaXEpfGLLoB64hjt6Pay2GKNtS6hZvEW5rmSbJWFqsOC4YbGhuqPjbX6wCXKx2&#10;4ZSlm8/q22x/D8vzymRnpT56w+QLRKB7eIf/22utYDRK4XUmHgE5f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zbeP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2jMqkLwAAADc&#10;AAAADwAAAGRycy9kb3ducmV2LnhtbEWPQWvCQBSE7wX/w/IEL0U3qaISXQWFgpReqoLXR/aZBLNv&#10;Q/Yl6r/vCoUeh5n5hllvH65WPbWh8mwgnSSgiHNvKy4MnE+f4yWoIMgWa89k4EkBtpvB2xoz6+/8&#10;Q/1RChUhHDI0UIo0mdYhL8lhmPiGOHpX3zqUKNtC2xbvEe5q/ZEkc+2w4rhQYkP7kvLbsXMG+svl&#10;e0fnTqc9yuL98NVJNSdjRsM0WYESesh/+K99sAZmsym8zsQjo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zKp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DD9414F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Vdqy5LwAAADc&#10;AAAADwAAAGRycy9kb3ducmV2LnhtbEWPQWvCQBSE7wX/w/IEL0U3kWAlugoWClJ60QpeH9lnEsy+&#10;DdmXqP/eLRQ8DjPzDbPe3l2jBupC7dlAOktAERfe1lwaOP1+TZeggiBbbDyTgQcF2G5Gb2vMrb/x&#10;gYajlCpCOORooBJpc61DUZHDMPMtcfQuvnMoUXalth3eItw1ep4kC+2w5rhQYUufFRXXY+8MDOfz&#10;z45OvU4HlI/3/Xcv9YKMmYzTZAVK6C6v8H97bw1kWQZ/Z+IR0J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asu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DD727FB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5F2DE7CB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OpYXf7wAAADc&#10;AAAADwAAAGRycy9kb3ducmV2LnhtbEWPQWvCQBSE7wX/w/IEL0U3KVYlugoKBSleqoLXR/aZBLNv&#10;Q/Yl6r/vFgoeh5n5hlltHq5WPbWh8mwgnSSgiHNvKy4MnE9f4wWoIMgWa89k4EkBNuvB2woz6+/8&#10;Q/1RChUhHDI0UIo0mdYhL8lhmPiGOHpX3zqUKNtC2xbvEe5q/ZEkM+2w4rhQYkO7kvLbsXMG+svl&#10;sKVzp9MeZf6+/+6kmpExo2GaLEEJPeQV/m/vrYHp9BP+zs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WF3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3DD1BA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ykSJCL0AAADc&#10;AAAADwAAAGRycy9kb3ducmV2LnhtbEWPQWvCQBSE7wX/w/IKvZS6SZFYoqugIEjxUg14fWSfSWj2&#10;bci+RP33bkHocZiZb5jl+uZaNVIfGs8G0mkCirj0tuHKQHHafXyBCoJssfVMBu4UYL2avCwxt/7K&#10;PzQepVIRwiFHA7VIl2sdypochqnviKN38b1DibKvtO3xGuGu1Z9JkmmHDceFGjva1lT+HgdnYDyf&#10;DxsqBp2OKPP3/fcgTUbGvL2myQKU0E3+w8/23hqYzTL4OxOPgF4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RIk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C5F12CC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pQgsk7wAAADc&#10;AAAADwAAAGRycy9kb3ducmV2LnhtbEWPzYrCQBCE7wu+w9CCl0UnEVGJjoILC7LsxR/w2mTaJJjp&#10;CZlO1Ld3FhY8FlX1FbXePlytempD5dlAOklAEefeVlwYOJ++x0tQQZAt1p7JwJMCbDeDjzVm1t/5&#10;QP1RChUhHDI0UIo0mdYhL8lhmPiGOHpX3zqUKNtC2xbvEe5qPU2SuXZYcVwosaGvkvLbsXMG+svl&#10;d0fnTqc9yuJz/9NJNSdjRsM0WYESesg7/N/eWwOz2QL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ILJ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4925310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DCE1848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1Je44boAAADc&#10;AAAADwAAAGRycy9kb3ducmV2LnhtbEVPTWvCQBC9F/wPywheSrNJCVFSV0GhIKWXqpDrkJ0modnZ&#10;kJ1E/ffdQ6HHx/ve7u+uVzONofNsIEtSUMS1tx03Bq6X95cNqCDIFnvPZOBBAfa7xdMWS+tv/EXz&#10;WRoVQziUaKAVGUqtQ92Sw5D4gThy3350KBGOjbYj3mK46/VrmhbaYcexocWBji3VP+fJGZir6vNA&#10;10lnM8r6+fQxSVeQMatllr6BErrLv/jPfbIG8jyujWfiEdC7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Ul7jh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CC5F7F9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u9sder0AAADc&#10;AAAADwAAAGRycy9kb3ducmV2LnhtbEWPX2vCQBDE3wt+h2MFX4peIuKf6ClYKEjpS1XwdcmtSTC3&#10;F3KbqN/eKxT6OMzMb5jN7uFq1VMbKs8G0kkCijj3tuLCwPn0OV6CCoJssfZMBp4UYLcdvG0ws/7O&#10;P9QfpVARwiFDA6VIk2kd8pIcholviKN39a1DibIttG3xHuGu1tMkmWuHFceFEhv6KCm/HTtnoL9c&#10;vvd07nTaoyzeD1+dVHMyZjRMkzUooYf8h//aB2tgNlvB75l4BPT2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2x1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F8C19A9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rzgiOroAAADc&#10;AAAADwAAAGRycy9kb3ducmV2LnhtbEVPS4vCMBC+C/sfwix4kTWtqCvVKOyCIIsXH+B1aMa22ExK&#10;M6367zcHwePH915tHq5WPbWh8mwgHSegiHNvKy4MnE/brwWoIMgWa89k4EkBNuuPwQoz6+98oP4o&#10;hYohHDI0UIo0mdYhL8lhGPuGOHJX3zqUCNtC2xbvMdzVepIkc+2w4thQYkO/JeW3Y+cM9JfL/ofO&#10;nU57lO/R7q+Tak7GDD/TZAlK6CFv8cu9swamszg/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OCI6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EC33DD2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Cs w:val="28"/>
          <w:lang w:val="ru-RU"/>
        </w:rPr>
        <w:t>фамилия, имя, отчество, специальность и  изображение врача</w:t>
      </w:r>
      <w:r>
        <w:rPr>
          <w:szCs w:val="28"/>
        </w:rPr>
        <w:t xml:space="preserve"> </w:t>
      </w:r>
      <w:r>
        <w:rPr>
          <w:szCs w:val="28"/>
          <w:lang w:val="ru-RU"/>
        </w:rPr>
        <w:t>относящегося к данному направлению;</w:t>
      </w:r>
    </w:p>
    <w:p w14:paraId="744E2DE1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при нажатии на фото врача должен происходить переход на страницу для записи на прием.</w:t>
      </w:r>
    </w:p>
    <w:p w14:paraId="0A176AB9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Страница записи на прием:</w:t>
      </w:r>
    </w:p>
    <w:p w14:paraId="7A954C3F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фамилия, имя, отчество, специальность и  изображение врача;</w:t>
      </w:r>
    </w:p>
    <w:p w14:paraId="0B21221C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выбор даты с возможностью записи;</w:t>
      </w:r>
    </w:p>
    <w:p w14:paraId="1DBE085F">
      <w:pPr>
        <w:pStyle w:val="63"/>
        <w:numPr>
          <w:ilvl w:val="0"/>
          <w:numId w:val="10"/>
        </w:numPr>
        <w:spacing w:after="0" w:line="360" w:lineRule="auto"/>
        <w:ind w:left="0" w:right="0" w:firstLine="350"/>
        <w:rPr>
          <w:szCs w:val="28"/>
        </w:rPr>
      </w:pPr>
      <w:r>
        <w:rPr>
          <w:szCs w:val="28"/>
          <w:lang w:val="ru-RU"/>
        </w:rPr>
        <w:t xml:space="preserve">кнопка </w:t>
      </w:r>
      <w:r>
        <w:rPr>
          <w:szCs w:val="28"/>
        </w:rPr>
        <w:t>“</w:t>
      </w:r>
      <w:r>
        <w:rPr>
          <w:szCs w:val="28"/>
          <w:lang w:val="ru-RU"/>
        </w:rPr>
        <w:t>записаться</w:t>
      </w:r>
      <w:r>
        <w:rPr>
          <w:szCs w:val="28"/>
        </w:rPr>
        <w:t>”</w:t>
      </w:r>
      <w:r>
        <w:rPr>
          <w:szCs w:val="28"/>
          <w:lang w:val="ru-RU"/>
        </w:rPr>
        <w:t>.</w:t>
      </w:r>
    </w:p>
    <w:p w14:paraId="65F2A4EA">
      <w:pPr>
        <w:spacing w:after="0" w:line="360" w:lineRule="auto"/>
        <w:ind w:left="0" w:right="0" w:firstLine="350"/>
        <w:contextualSpacing/>
        <w:rPr>
          <w:szCs w:val="28"/>
        </w:rPr>
      </w:pPr>
      <w:r>
        <w:rPr>
          <w:szCs w:val="28"/>
        </w:rPr>
        <w:t>Профиль:</w:t>
      </w:r>
    </w:p>
    <w:p w14:paraId="6ED1E7D5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</w:rPr>
        <w:t>личные данные;</w:t>
      </w:r>
    </w:p>
    <w:p w14:paraId="3E7A7444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история записей</w:t>
      </w:r>
      <w:r>
        <w:rPr>
          <w:szCs w:val="28"/>
        </w:rPr>
        <w:t>;</w:t>
      </w:r>
    </w:p>
    <w:p w14:paraId="4C783605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кнопка</w:t>
      </w:r>
      <w:r>
        <w:rPr>
          <w:rFonts w:hint="default"/>
          <w:szCs w:val="28"/>
          <w:lang w:val="ru-RU"/>
        </w:rPr>
        <w:t xml:space="preserve"> для перехода к электронной медицинской карте;</w:t>
      </w:r>
    </w:p>
    <w:p w14:paraId="39554F6C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кнопка для записи на прием.</w:t>
      </w:r>
    </w:p>
    <w:p w14:paraId="3FF4D471">
      <w:pPr>
        <w:pStyle w:val="63"/>
        <w:numPr>
          <w:ilvl w:val="0"/>
          <w:numId w:val="0"/>
        </w:numPr>
        <w:spacing w:after="0" w:line="360" w:lineRule="auto"/>
        <w:ind w:left="350" w:leftChars="0" w:right="0" w:rightChars="0"/>
        <w:rPr>
          <w:rFonts w:hint="default"/>
          <w:szCs w:val="28"/>
          <w:lang w:val="ru-RU"/>
        </w:rPr>
      </w:pPr>
      <w:r>
        <w:rPr>
          <w:szCs w:val="28"/>
          <w:lang w:val="ru-RU"/>
        </w:rPr>
        <w:t>Страница</w:t>
      </w:r>
      <w:r>
        <w:rPr>
          <w:rFonts w:hint="default"/>
          <w:szCs w:val="28"/>
          <w:lang w:val="ru-RU"/>
        </w:rPr>
        <w:t xml:space="preserve"> электронной медицинской карты:</w:t>
      </w:r>
    </w:p>
    <w:p w14:paraId="3DCE2C30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редактирование личных данных;</w:t>
      </w:r>
    </w:p>
    <w:p w14:paraId="0476AC33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личные</w:t>
      </w:r>
      <w:r>
        <w:rPr>
          <w:rFonts w:hint="default"/>
          <w:szCs w:val="28"/>
          <w:lang w:val="ru-RU"/>
        </w:rPr>
        <w:t xml:space="preserve"> данные;</w:t>
      </w:r>
    </w:p>
    <w:p w14:paraId="252526E6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rFonts w:hint="default"/>
          <w:szCs w:val="28"/>
          <w:lang w:val="ru-RU"/>
        </w:rPr>
      </w:pPr>
      <w:r>
        <w:rPr>
          <w:szCs w:val="28"/>
          <w:lang w:val="ru-RU"/>
        </w:rPr>
        <w:t>просмотр</w:t>
      </w:r>
      <w:r>
        <w:rPr>
          <w:rFonts w:hint="default"/>
          <w:szCs w:val="28"/>
          <w:lang w:val="ru-RU"/>
        </w:rPr>
        <w:t xml:space="preserve"> истории записей и диагнозов.</w:t>
      </w:r>
    </w:p>
    <w:p w14:paraId="2CCE638B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Панель администратора :</w:t>
      </w:r>
    </w:p>
    <w:p w14:paraId="4ABA8047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управление пользователями</w:t>
      </w:r>
      <w:r>
        <w:rPr>
          <w:szCs w:val="28"/>
        </w:rPr>
        <w:t>;</w:t>
      </w:r>
    </w:p>
    <w:p w14:paraId="6D0E4B11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управление специальностями</w:t>
      </w:r>
      <w:r>
        <w:rPr>
          <w:szCs w:val="28"/>
        </w:rPr>
        <w:t>;</w:t>
      </w:r>
    </w:p>
    <w:p w14:paraId="19311A8C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управление направлениями;</w:t>
      </w:r>
    </w:p>
    <w:p w14:paraId="29E5B078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управление врачами.</w:t>
      </w:r>
    </w:p>
    <w:p w14:paraId="4F3C523C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Страница управления пользователями:</w:t>
      </w:r>
    </w:p>
    <w:p w14:paraId="67002E67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вывод пользователей и персональных данных</w:t>
      </w:r>
      <w:r>
        <w:rPr>
          <w:szCs w:val="28"/>
        </w:rPr>
        <w:t>;</w:t>
      </w:r>
    </w:p>
    <w:p w14:paraId="27F14E50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Страница управления направлениями:</w:t>
      </w:r>
    </w:p>
    <w:p w14:paraId="41DD23CC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 xml:space="preserve">вывод направлений </w:t>
      </w:r>
      <w:r>
        <w:rPr>
          <w:szCs w:val="28"/>
        </w:rPr>
        <w:t>;</w:t>
      </w:r>
    </w:p>
    <w:p w14:paraId="69AF55A5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кнопки для удаления и редактирования;</w:t>
      </w:r>
    </w:p>
    <w:p w14:paraId="7F49116D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кнопка для добавления направления.</w:t>
      </w:r>
    </w:p>
    <w:p w14:paraId="27447221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Страница управления врачей:</w:t>
      </w:r>
    </w:p>
    <w:p w14:paraId="3261B0F0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 xml:space="preserve">вывод врачей </w:t>
      </w:r>
      <w:r>
        <w:rPr>
          <w:szCs w:val="28"/>
        </w:rPr>
        <w:t>;</w:t>
      </w:r>
    </w:p>
    <w:p w14:paraId="741A82D6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кнопки для удаления и редактирования;</w:t>
      </w:r>
    </w:p>
    <w:p w14:paraId="1B2B8DEC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кнопка для добавления врача.</w:t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48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350"/>
                          <a:chOff x="0" y="-18"/>
                          <a:chExt cx="20000" cy="20060"/>
                        </a:xfrm>
                      </wpg:grpSpPr>
                      <wps:wsp>
                        <wps:cNvPr id="4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366E3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4FACF6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4E695915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B49131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C3E1E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27BD87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DD86CC3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131831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5872FF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9B44F9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60288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f6JTIroAAADb&#10;AAAADwAAAGRycy9kb3ducmV2LnhtbEVPTWsCMRC9F/wPYYTealaF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olMi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8EvLVroAAADb&#10;AAAADwAAAGRycy9kb3ducmV2LnhtbEVPTWsCMRC9F/wPYYTealaR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8tW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nwduzboAAADb&#10;AAAADwAAAGRycy9kb3ducmV2LnhtbEVPTWsCMRC9F/wPYYTealbB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B27N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P9TGR7oAAADb&#10;AAAADwAAAGRycy9kb3ducmV2LnhtbEVPS4vCMBC+C/6HMII3TetBS9fYgyI+2IsP8Do0s013m0lt&#10;4uvfb4SFvc3H95x58bSNuFPna8cK0nECgrh0uuZKwfm0HmUgfEDW2DgmBS/yUCz6vTnm2j34QPdj&#10;qEQMYZ+jAhNCm0vpS0MW/di1xJH7cp3FEGFXSd3hI4bbRk6SZCot1hwbDLa0NFT+HG9WAa42h3DJ&#10;JvtZvTOf36f1dWOyq1LDQZp8gAj0DP/iP/dWx/lTeP8SD5CL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1MZH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AJlVIboAAADb&#10;AAAADwAAAGRycy9kb3ducmV2LnhtbEVPPW/CMBDdkfofrKvUjTh0ABQwDIiKSiw0ILEe8TWOEp9T&#10;24X039dISGz39D5vuR5sJ67kQ+NYwSTLQRBXTjdcKzgdP8ZzECEia+wck4I/CrBevYyWWGh34y+6&#10;lrEWKYRDgQpMjH0hZagMWQyZ64kT9+28xZigr6X2eEvhtpPveT6VFhtODQZ72hiq2vLXKui2l8HP&#10;D21pdod9+3Pe4m62QaXeXif5AkSkIT7FD/enTvNncP8lHSB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mVUh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IQf3rr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gZV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f3r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9366E3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A4FACF6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4E695915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4B49131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DCC3E1E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Cmnd67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d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C27BD87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DD86CC3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hYBFn70AAADb&#10;AAAADwAAAGRycy9kb3ducmV2LnhtbEWPzWrDMBCE74G+g9hCL6GRbUp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gEW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6131831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6szgBL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zOA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35872FF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Gh5+c7sAAADb&#10;AAAADwAAAGRycy9kb3ducmV2LnhtbEWPwYrCQBBE74L/MLTgRXQSD1Gio6CwILKXVcFrk2mTYKYn&#10;ZDrR/fudhYU9FlX1itru365RA3Wh9mwgXSSgiAtvay4N3K4f8zWoIMgWG89k4JsC7Hfj0RZz61/8&#10;RcNFShUhHHI0UIm0udahqMhhWPiWOHoP3zmUKLtS2w5fEe4avUySTDusOS5U2NKxouJ56Z2B4X7/&#10;PNCt1+mAspqdzr3UGRkznaTJBpTQW/7Df+2TNbDM4PdL/AF6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5+c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49B44F9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D13412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Страница управления специальности:</w:t>
      </w:r>
    </w:p>
    <w:p w14:paraId="5E340849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вывод специальностей</w:t>
      </w:r>
      <w:r>
        <w:rPr>
          <w:szCs w:val="28"/>
        </w:rPr>
        <w:t>;</w:t>
      </w:r>
    </w:p>
    <w:p w14:paraId="5DA9845D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кнопки для удаления и редактирования;</w:t>
      </w:r>
    </w:p>
    <w:p w14:paraId="1314BD97">
      <w:pPr>
        <w:pStyle w:val="63"/>
        <w:numPr>
          <w:ilvl w:val="0"/>
          <w:numId w:val="11"/>
        </w:numPr>
        <w:spacing w:after="0" w:line="360" w:lineRule="auto"/>
        <w:ind w:left="0" w:right="0" w:firstLine="350"/>
        <w:rPr>
          <w:szCs w:val="28"/>
          <w:lang w:val="ru-RU"/>
        </w:rPr>
      </w:pPr>
      <w:r>
        <w:rPr>
          <w:szCs w:val="28"/>
          <w:lang w:val="ru-RU"/>
        </w:rPr>
        <w:t>кнопка для добавления специальности.</w:t>
      </w:r>
    </w:p>
    <w:p w14:paraId="3C304492">
      <w:pPr>
        <w:pStyle w:val="63"/>
        <w:spacing w:after="0" w:line="360" w:lineRule="auto"/>
        <w:ind w:left="0" w:right="0" w:firstLine="0"/>
        <w:rPr>
          <w:szCs w:val="28"/>
          <w:lang w:val="ru-RU"/>
        </w:rPr>
      </w:pPr>
      <w:r>
        <w:rPr>
          <w:szCs w:val="28"/>
          <w:lang w:val="ru-RU"/>
        </w:rPr>
        <w:t>Страница добавления врача</w:t>
      </w:r>
      <w:r>
        <w:rPr>
          <w:szCs w:val="28"/>
        </w:rPr>
        <w:t>/</w:t>
      </w:r>
      <w:r>
        <w:rPr>
          <w:szCs w:val="28"/>
          <w:lang w:val="ru-RU"/>
        </w:rPr>
        <w:t>специальности</w:t>
      </w:r>
      <w:r>
        <w:rPr>
          <w:szCs w:val="28"/>
        </w:rPr>
        <w:t>/</w:t>
      </w:r>
      <w:r>
        <w:rPr>
          <w:szCs w:val="28"/>
          <w:lang w:val="ru-RU"/>
        </w:rPr>
        <w:t>направления:</w:t>
      </w:r>
      <w:r>
        <w:rPr>
          <w:szCs w:val="28"/>
          <w:lang w:val="ru-RU"/>
        </w:rPr>
        <w:br w:type="textWrapping"/>
      </w:r>
      <w:r>
        <w:rPr>
          <w:szCs w:val="28"/>
          <w:lang w:val="ru-RU"/>
        </w:rPr>
        <w:t>- ввод данных;</w:t>
      </w:r>
    </w:p>
    <w:p w14:paraId="077BE624">
      <w:pPr>
        <w:pStyle w:val="63"/>
        <w:spacing w:after="0" w:line="360" w:lineRule="auto"/>
        <w:ind w:left="0" w:right="0" w:firstLine="0"/>
        <w:rPr>
          <w:szCs w:val="28"/>
        </w:rPr>
      </w:pPr>
      <w:r>
        <w:rPr>
          <w:szCs w:val="28"/>
          <w:lang w:val="ru-RU"/>
        </w:rPr>
        <w:t xml:space="preserve">- кнопка </w:t>
      </w:r>
      <w:r>
        <w:rPr>
          <w:szCs w:val="28"/>
        </w:rPr>
        <w:t>“</w:t>
      </w:r>
      <w:r>
        <w:rPr>
          <w:szCs w:val="28"/>
          <w:lang w:val="ru-RU"/>
        </w:rPr>
        <w:t>добавить</w:t>
      </w:r>
      <w:r>
        <w:rPr>
          <w:szCs w:val="28"/>
        </w:rPr>
        <w:t>”</w:t>
      </w:r>
      <w:r>
        <w:rPr>
          <w:szCs w:val="28"/>
          <w:lang w:val="ru-RU"/>
        </w:rPr>
        <w:t>.</w:t>
      </w:r>
    </w:p>
    <w:p w14:paraId="6D2AC1D9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>b)</w:t>
      </w:r>
      <w:r>
        <w:rPr>
          <w:szCs w:val="28"/>
          <w:lang w:val="ru-RU"/>
        </w:rPr>
        <w:t xml:space="preserve"> </w:t>
      </w:r>
      <w:r>
        <w:rPr>
          <w:szCs w:val="28"/>
        </w:rPr>
        <w:t>Требования к навигации и взаимодействию пользователя с системой</w:t>
      </w:r>
    </w:p>
    <w:p w14:paraId="567CA4AE">
      <w:pPr>
        <w:spacing w:after="0" w:line="360" w:lineRule="auto"/>
        <w:ind w:left="0" w:right="0" w:firstLine="350"/>
        <w:contextualSpacing/>
        <w:rPr>
          <w:szCs w:val="28"/>
        </w:rPr>
      </w:pPr>
      <w:r>
        <w:rPr>
          <w:szCs w:val="28"/>
        </w:rPr>
        <w:t xml:space="preserve">Навигационное меню </w:t>
      </w:r>
      <w:r>
        <w:rPr>
          <w:szCs w:val="28"/>
          <w:lang w:val="ru-RU"/>
        </w:rPr>
        <w:t>пользователя</w:t>
      </w:r>
      <w:r>
        <w:rPr>
          <w:szCs w:val="28"/>
        </w:rPr>
        <w:t>:</w:t>
      </w:r>
      <w:r>
        <w:rPr>
          <w:szCs w:val="28"/>
          <w:lang w:val="ru-RU"/>
        </w:rPr>
        <w:t xml:space="preserve"> </w:t>
      </w:r>
      <w:r>
        <w:rPr>
          <w:szCs w:val="28"/>
        </w:rPr>
        <w:t xml:space="preserve">меню для быстрого доступа ко всем разделам (Профиль, Главная, </w:t>
      </w:r>
      <w:r>
        <w:rPr>
          <w:szCs w:val="28"/>
          <w:lang w:val="ru-RU"/>
        </w:rPr>
        <w:t>Врачи, Направления</w:t>
      </w:r>
      <w:r>
        <w:rPr>
          <w:szCs w:val="28"/>
        </w:rPr>
        <w:t>,</w:t>
      </w:r>
      <w:r>
        <w:rPr>
          <w:szCs w:val="28"/>
          <w:lang w:val="ru-RU"/>
        </w:rPr>
        <w:t xml:space="preserve"> Контакты, Вход</w:t>
      </w:r>
      <w:r>
        <w:rPr>
          <w:szCs w:val="28"/>
        </w:rPr>
        <w:t>/Выход);</w:t>
      </w:r>
    </w:p>
    <w:p w14:paraId="4D9DF719">
      <w:pPr>
        <w:spacing w:after="0" w:line="360" w:lineRule="auto"/>
        <w:ind w:left="0" w:right="0" w:firstLine="350"/>
        <w:contextualSpacing/>
        <w:rPr>
          <w:szCs w:val="28"/>
        </w:rPr>
      </w:pPr>
      <w:r>
        <w:rPr>
          <w:szCs w:val="28"/>
        </w:rPr>
        <w:t xml:space="preserve">Навигационное меню </w:t>
      </w:r>
      <w:r>
        <w:rPr>
          <w:szCs w:val="28"/>
          <w:lang w:val="ru-RU"/>
        </w:rPr>
        <w:t>администратора</w:t>
      </w:r>
      <w:r>
        <w:rPr>
          <w:szCs w:val="28"/>
        </w:rPr>
        <w:t>:</w:t>
      </w:r>
      <w:r>
        <w:rPr>
          <w:szCs w:val="28"/>
          <w:lang w:val="ru-RU"/>
        </w:rPr>
        <w:t xml:space="preserve"> </w:t>
      </w:r>
      <w:r>
        <w:rPr>
          <w:szCs w:val="28"/>
        </w:rPr>
        <w:t>меню для быстрого доступа ко всем разделам (</w:t>
      </w:r>
      <w:r>
        <w:rPr>
          <w:szCs w:val="28"/>
          <w:lang w:val="ru-RU"/>
        </w:rPr>
        <w:t>Врачи, Направления</w:t>
      </w:r>
      <w:r>
        <w:rPr>
          <w:szCs w:val="28"/>
        </w:rPr>
        <w:t>,</w:t>
      </w:r>
      <w:r>
        <w:rPr>
          <w:szCs w:val="28"/>
          <w:lang w:val="ru-RU"/>
        </w:rPr>
        <w:t xml:space="preserve"> Пользователи, Специальности, </w:t>
      </w:r>
      <w:r>
        <w:rPr>
          <w:szCs w:val="28"/>
        </w:rPr>
        <w:t>Выход);</w:t>
      </w:r>
    </w:p>
    <w:p w14:paraId="6B07EC4C">
      <w:pPr>
        <w:spacing w:after="0" w:line="360" w:lineRule="auto"/>
        <w:ind w:left="0" w:right="0" w:firstLine="350"/>
        <w:contextualSpacing/>
        <w:rPr>
          <w:szCs w:val="28"/>
        </w:rPr>
      </w:pPr>
      <w:r>
        <w:rPr>
          <w:szCs w:val="28"/>
        </w:rPr>
        <w:t xml:space="preserve">Навигационное меню </w:t>
      </w:r>
      <w:r>
        <w:rPr>
          <w:szCs w:val="28"/>
          <w:lang w:val="ru-RU"/>
        </w:rPr>
        <w:t>врачей</w:t>
      </w:r>
      <w:r>
        <w:rPr>
          <w:szCs w:val="28"/>
        </w:rPr>
        <w:t>:</w:t>
      </w:r>
      <w:r>
        <w:rPr>
          <w:szCs w:val="28"/>
          <w:lang w:val="ru-RU"/>
        </w:rPr>
        <w:t xml:space="preserve"> </w:t>
      </w:r>
      <w:r>
        <w:rPr>
          <w:szCs w:val="28"/>
        </w:rPr>
        <w:t>меню для быстрого доступа ко всем разделам (</w:t>
      </w:r>
      <w:r>
        <w:rPr>
          <w:szCs w:val="28"/>
          <w:lang w:val="ru-RU"/>
        </w:rPr>
        <w:t>мои</w:t>
      </w:r>
      <w:r>
        <w:rPr>
          <w:rFonts w:hint="default"/>
          <w:szCs w:val="28"/>
          <w:lang w:val="ru-RU"/>
        </w:rPr>
        <w:t xml:space="preserve"> записи</w:t>
      </w:r>
      <w:r>
        <w:rPr>
          <w:szCs w:val="28"/>
        </w:rPr>
        <w:t xml:space="preserve">, </w:t>
      </w:r>
      <w:r>
        <w:rPr>
          <w:szCs w:val="28"/>
          <w:lang w:val="ru-RU"/>
        </w:rPr>
        <w:t>запись</w:t>
      </w:r>
      <w:r>
        <w:rPr>
          <w:rFonts w:hint="default"/>
          <w:szCs w:val="28"/>
          <w:lang w:val="ru-RU"/>
        </w:rPr>
        <w:t xml:space="preserve"> на прием</w:t>
      </w:r>
      <w:r>
        <w:rPr>
          <w:szCs w:val="28"/>
        </w:rPr>
        <w:t>);</w:t>
      </w:r>
    </w:p>
    <w:p w14:paraId="5A592EBF">
      <w:pPr>
        <w:spacing w:after="0" w:line="360" w:lineRule="auto"/>
        <w:ind w:left="0" w:right="0" w:firstLine="350"/>
        <w:contextualSpacing/>
        <w:rPr>
          <w:szCs w:val="28"/>
          <w:lang w:val="ru-RU"/>
        </w:rPr>
      </w:pPr>
      <w:r>
        <w:rPr>
          <w:szCs w:val="28"/>
        </w:rPr>
        <w:t>Адаптивность: отзывчивый дизайн для различных разрешений экрана.</w:t>
      </w:r>
    </w:p>
    <w:p w14:paraId="26EE3F44">
      <w:pPr>
        <w:pStyle w:val="63"/>
        <w:spacing w:after="0" w:line="360" w:lineRule="auto"/>
        <w:ind w:left="0" w:right="0" w:firstLine="0"/>
        <w:rPr>
          <w:szCs w:val="28"/>
        </w:rPr>
      </w:pPr>
      <w:r>
        <w:rPr>
          <w:szCs w:val="28"/>
          <w:lang w:val="ru-RU"/>
        </w:rPr>
        <w:t xml:space="preserve">1.9.4 </w:t>
      </w:r>
      <w:r>
        <w:rPr>
          <w:szCs w:val="28"/>
        </w:rPr>
        <w:t>Требования к безопасности</w:t>
      </w:r>
    </w:p>
    <w:p w14:paraId="28370C21">
      <w:pPr>
        <w:pStyle w:val="63"/>
        <w:tabs>
          <w:tab w:val="left" w:pos="0"/>
        </w:tabs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>a)</w:t>
      </w:r>
      <w:r>
        <w:rPr>
          <w:szCs w:val="28"/>
          <w:lang w:val="ru-RU"/>
        </w:rPr>
        <w:t xml:space="preserve"> </w:t>
      </w:r>
      <w:r>
        <w:rPr>
          <w:szCs w:val="28"/>
        </w:rPr>
        <w:t>Требования к управлению доступом и аутентификации</w:t>
      </w:r>
    </w:p>
    <w:p w14:paraId="2B4B0E9F">
      <w:pPr>
        <w:spacing w:after="0" w:line="360" w:lineRule="auto"/>
        <w:ind w:left="0" w:right="0" w:firstLine="350"/>
        <w:contextualSpacing/>
        <w:rPr>
          <w:szCs w:val="24"/>
          <w:lang w:val="ru-RU"/>
        </w:rPr>
      </w:pPr>
      <w:r>
        <w:rPr>
          <w:szCs w:val="28"/>
        </w:rPr>
        <w:t>Разграничение прав доступа пользователей,</w:t>
      </w:r>
      <w:r>
        <w:rPr>
          <w:szCs w:val="28"/>
          <w:lang w:val="ru-RU"/>
        </w:rPr>
        <w:t xml:space="preserve"> врачей  </w:t>
      </w:r>
      <w:r>
        <w:rPr>
          <w:szCs w:val="28"/>
        </w:rPr>
        <w:t>и администраторов.</w:t>
      </w:r>
    </w:p>
    <w:p w14:paraId="2C2CEBF2">
      <w:pPr>
        <w:spacing w:after="0"/>
        <w:ind w:left="0" w:right="171" w:firstLine="560"/>
        <w:rPr>
          <w:szCs w:val="24"/>
          <w:lang w:val="ru-RU"/>
        </w:rPr>
      </w:pPr>
      <w:r>
        <w:rPr>
          <w:szCs w:val="24"/>
          <w:lang w:val="ru-RU"/>
        </w:rPr>
        <w:t>1.9.5 Кроссбраузерность:</w:t>
      </w:r>
    </w:p>
    <w:p w14:paraId="3871CC34">
      <w:pPr>
        <w:spacing w:after="0"/>
        <w:ind w:left="0" w:right="171" w:firstLine="560"/>
        <w:rPr>
          <w:szCs w:val="24"/>
          <w:lang w:val="ru-RU"/>
        </w:rPr>
      </w:pPr>
      <w:r>
        <w:rPr>
          <w:szCs w:val="24"/>
          <w:lang w:val="ru-RU"/>
        </w:rPr>
        <w:t xml:space="preserve">Сайт должен открывается в </w:t>
      </w:r>
      <w:r>
        <w:rPr>
          <w:szCs w:val="24"/>
        </w:rPr>
        <w:t>Opera, Edge,</w:t>
      </w:r>
      <w:r>
        <w:rPr>
          <w:szCs w:val="24"/>
          <w:lang w:val="ru-RU"/>
        </w:rPr>
        <w:t>хром</w:t>
      </w:r>
    </w:p>
    <w:p w14:paraId="45FB0818">
      <w:pPr>
        <w:spacing w:after="0"/>
        <w:ind w:left="0" w:right="171" w:firstLine="560"/>
        <w:rPr>
          <w:rFonts w:hint="default"/>
          <w:szCs w:val="24"/>
          <w:lang w:val="ru-RU"/>
        </w:rPr>
      </w:pPr>
      <w:r>
        <w:rPr>
          <w:rFonts w:hint="default"/>
          <w:szCs w:val="24"/>
          <w:lang w:val="ru-RU"/>
        </w:rPr>
        <w:t xml:space="preserve">2 </w:t>
      </w:r>
      <w:r>
        <w:t xml:space="preserve">Экспериментальный </w:t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43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44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6687AB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BA767E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724B76D2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690DC2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C0FFE9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0CC72A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D65F830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A8F6E2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E3007A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9E9AA5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7696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eElyMb4AAADb&#10;AAAADwAAAGRycy9kb3ducmV2LnhtbEWP3WrCQBSE7wu+w3KE3tWNRaSmrhKFQK9KjT7AYfc0CWbP&#10;xuzmp336riD0cpiZb5jtfrKNGKjztWMFy0UCglg7U3Op4HLOX95A+IBssHFMCn7Iw343e9piatzI&#10;JxqKUIoIYZ+igiqENpXS64os+oVriaP37TqLIcqulKbDMcJtI1+TZC0t1hwXKmzpWJG+Fr1VcA3T&#10;8JmVxW++uRw2+uuQjf0tU+p5vkzeQQSawn/40f4wClYruH+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lyMb4A&#10;AADb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Eyp6PL0AAADb&#10;AAAADwAAAGRycy9kb3ducmV2LnhtbEWPQWvCQBSE74L/YXmF3nRjK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Kno8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GRp0lb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GnSV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dlbRDr0AAADb&#10;AAAADwAAAGRycy9kb3ducmV2LnhtbEWPQWsCMRSE74X+h/AKvdXsFrSyNXoQRaEX3Ra8Pjevm2U3&#10;L2uS6vrvjSD0OMzMN8xsMdhOnMmHxrGCfJSBIK6cbrhW8PO9fpuCCBFZY+eYFFwpwGL+/DTDQrsL&#10;7+lcxlokCIcCFZgY+0LKUBmyGEauJ07er/MWY5K+ltrjJcFtJ9+zbCItNpwWDPa0NFS15Z9V0K2O&#10;g5/u2tJsdl/t6bDCzccSlXp9ybNPEJGG+B9+tLdawTiH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VtEO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hoRPeb0AAADb&#10;AAAADwAAAGRycy9kb3ducmV2LnhtbEWPQWsCMRSE7wX/Q3iF3mpWQ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hE95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6cjq4r0AAADb&#10;AAAADwAAAGRycy9kb3ducmV2LnhtbEWPQWsCMRSE7wX/Q3hCbzVrxSpbowexWPBi10Kvr5vnZtnN&#10;y5pEXf+9KRQ8DjPzDbNY9bYVF/KhdqxgPMpAEJdO11wp+D58vMxBhIissXVMCm4UYLUcPC0w1+7K&#10;X3QpYiUShEOOCkyMXS5lKA1ZDCPXESfv6LzFmKSvpPZ4TXDbytcse5MWa04LBjtaGyqb4mwVtJvf&#10;3s/3TWG2+11z+tngdrZGpZ6H4+wdRKQ+PsL/7U+tYDqB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yOri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NiBEa70AAADb&#10;AAAADwAAAGRycy9kb3ducmV2LnhtbEWPS4sCMRCE74L/IbTgTTOKuw6j0YMi7spefIDXZtJORied&#10;cRIf++/NwoLHoqq+oqbzp63EnRpfOlYw6CcgiHOnSy4UHParXgrCB2SNlWNS8Ese5rN2a4qZdg/e&#10;0n0XChEh7DNUYEKoMyl9bsii77uaOHon11gMUTaF1A0+ItxWcpgkn9JiyXHBYE0LQ/lld7MKcLne&#10;hmM63IzLb/Nz3q+ua5Nelep2BskERKBneIf/219awccI/r7EHyB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IERr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CW3XDb0AAADb&#10;AAAADwAAAGRycy9kb3ducmV2LnhtbEWPQWvCQBSE74L/YXmF3nRjw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bdcN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qb5/h7wAAADb&#10;AAAADwAAAGRycy9kb3ducmV2LnhtbEWPS4sCMRCE74L/IbSwN80orDuMRg+KqIsXH+C1mbST0Uln&#10;nMTXv98ICx6LqvqKGk+fthJ3anzpWEG/l4Agzp0uuVBw2C+6KQgfkDVWjknBizxMJ+3WGDPtHryl&#10;+y4UIkLYZ6jAhFBnUvrckEXfczVx9E6usRiibAqpG3xEuK3kIEmG0mLJccFgTTND+WV3swpwvtyG&#10;Yzr4/SnXZnPeL65Lk16V+ur0kxGIQM/wCf+3V1rB9xD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+f4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LVSolbsAAADb&#10;AAAADwAAAGRycy9kb3ducmV2LnhtbEWPwYrCQBBE7wv+w9CCl0UnWVC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VSol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66687AB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XMs857kAAADb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zLPO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3BA767E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724B76D2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M4eZfL0AAADb&#10;AAAADwAAAGRycy9kb3ducmV2LnhtbEWPQWvCQBSE70L/w/IKXqRuIlT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h5l8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8690DC2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bNH6XLkAAADb&#10;AAAADwAAAGRycy9kb3ducmV2LnhtbEVPO2vDMBDeC/kP4gpdSiI7gxscK4EGCiFkaRrwelhX29Q6&#10;Gev86L+vhkDHj+9dHBfXqYmG0Ho2kG4SUMSVty3XBu5fH+sdqCDIFjvPZOCXAhwPq6cCc+tn/qTp&#10;JrWKIRxyNNCI9LnWoWrIYdj4njhy335wKBEOtbYDzjHcdXqbJJl22HJsaLCnU0PVz210BqayvL7T&#10;fdTphPL2er6M0mZkzMtzmuxBCS3yL364z9ZAFtfHL/EH6MM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zR+l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EC0FFE9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A51fx7wAAADb&#10;AAAADwAAAGRycy9kb3ducmV2LnhtbEWPwWrDMBBE74H+g9hCL6GR1YNT3CiBFgoh9NLE4OtibW1T&#10;a2WstZP8fRUI9DjMzBtms7v4Xs00xi6wBbPKQBHXwXXcWChPn8+voKIgO+wDk4UrRdhtHxYbLFw4&#10;8zfNR2lUgnAs0EIrMhRax7olj3EVBuLk/YTRoyQ5NtqNeE5w3+uXLMu1x47TQosDfbRU/x4nb2Gu&#10;qq93KidtZpT1cn+YpMvJ2qdHk72BErrIf/je3jsLuYHbl/QD9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dX8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10CC72A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D65F830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80/BsLsAAADb&#10;AAAADwAAAGRycy9kb3ducmV2LnhtbEWPwYrCQBBE74L/MLTgRXQSD1Gio6CwILKXVcFrk2mTYKYn&#10;ZDrR/fudhYU9FlX1itru365RA3Wh9mwgXSSgiAtvay4N3K4f8zWoIMgWG89k4JsC7Hfj0RZz61/8&#10;RcNFShUhHHI0UIm0udahqMhhWPiWOHoP3zmUKLtS2w5fEe4avUySTDusOS5U2NKxouJ56Z2B4X7/&#10;PNCt1+mAspqdzr3UGRkznaTJBpTQW/7Df+2TNZAt4fdL/AF6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0/Bs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7A8F6E2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nANkK7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sE3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NkK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DE3007A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E+r8X7sAAADb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sE3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+r8X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89E9AA5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/>
          <w:szCs w:val="24"/>
          <w:lang w:val="ru-RU"/>
        </w:rPr>
        <w:t>раздел</w:t>
      </w:r>
    </w:p>
    <w:p w14:paraId="7B59D213">
      <w:pPr>
        <w:spacing w:after="0"/>
        <w:ind w:left="0" w:right="171" w:firstLine="560"/>
        <w:rPr>
          <w:rFonts w:hint="default"/>
          <w:szCs w:val="24"/>
          <w:lang w:val="ru-RU"/>
        </w:rPr>
      </w:pPr>
      <w:r>
        <w:rPr>
          <w:rFonts w:hint="default"/>
          <w:szCs w:val="24"/>
          <w:lang w:val="ru-RU"/>
        </w:rPr>
        <w:t>2.1 Описание программы</w:t>
      </w:r>
    </w:p>
    <w:p w14:paraId="589F89A5">
      <w:pPr>
        <w:spacing w:after="0"/>
        <w:ind w:left="0" w:right="171" w:firstLine="560"/>
        <w:rPr>
          <w:rFonts w:hint="default"/>
          <w:szCs w:val="24"/>
          <w:lang w:val="ru-RU"/>
        </w:rPr>
      </w:pPr>
      <w:r>
        <w:rPr>
          <w:rFonts w:hint="default"/>
          <w:szCs w:val="24"/>
          <w:lang w:val="ru-RU"/>
        </w:rPr>
        <w:t>Описание модулей(классов) представлено в таблице 2.1.1</w:t>
      </w:r>
    </w:p>
    <w:p w14:paraId="7E1A608C">
      <w:pPr>
        <w:spacing w:after="0"/>
        <w:ind w:left="0" w:right="171" w:firstLine="560"/>
        <w:rPr>
          <w:rFonts w:hint="default"/>
          <w:szCs w:val="24"/>
          <w:lang w:val="ru-RU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1"/>
        <w:gridCol w:w="453"/>
        <w:gridCol w:w="5094"/>
      </w:tblGrid>
      <w:tr w14:paraId="0058EE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4092C95F">
            <w:pPr>
              <w:pStyle w:val="65"/>
              <w:widowControl w:val="0"/>
              <w:ind w:left="142"/>
              <w:rPr>
                <w:kern w:val="0"/>
                <w14:ligatures w14:val="none"/>
              </w:rPr>
            </w:pPr>
            <w:r>
              <w:rPr>
                <w:kern w:val="0"/>
                <w14:ligatures w14:val="none"/>
              </w:rPr>
              <w:t>Методы</w:t>
            </w:r>
          </w:p>
        </w:tc>
        <w:tc>
          <w:tcPr>
            <w:tcW w:w="5547" w:type="dxa"/>
            <w:gridSpan w:val="2"/>
          </w:tcPr>
          <w:p w14:paraId="5A44114F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rPr>
                <w:kern w:val="0"/>
                <w14:ligatures w14:val="none"/>
              </w:rPr>
            </w:pPr>
            <w:r>
              <w:rPr>
                <w:kern w:val="0"/>
                <w14:ligatures w14:val="none"/>
              </w:rPr>
              <w:t>Назначение</w:t>
            </w:r>
          </w:p>
        </w:tc>
      </w:tr>
      <w:tr w14:paraId="48FF2C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6ECA0B30">
            <w:pPr>
              <w:pStyle w:val="65"/>
              <w:widowControl w:val="0"/>
              <w:ind w:left="142"/>
              <w:rPr>
                <w:kern w:val="0"/>
                <w14:ligatures w14:val="none"/>
              </w:rPr>
            </w:pPr>
            <w:r>
              <w:rPr>
                <w:kern w:val="0"/>
                <w14:ligatures w14:val="none"/>
              </w:rPr>
              <w:t>1</w:t>
            </w:r>
          </w:p>
        </w:tc>
        <w:tc>
          <w:tcPr>
            <w:tcW w:w="5547" w:type="dxa"/>
            <w:gridSpan w:val="2"/>
          </w:tcPr>
          <w:p w14:paraId="581C1930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/>
              <w:rPr>
                <w:kern w:val="0"/>
                <w14:ligatures w14:val="none"/>
              </w:rPr>
            </w:pPr>
            <w:r>
              <w:rPr>
                <w:kern w:val="0"/>
                <w14:ligatures w14:val="none"/>
              </w:rPr>
              <w:t>2</w:t>
            </w:r>
          </w:p>
        </w:tc>
      </w:tr>
      <w:tr w14:paraId="0867AA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88" w:type="dxa"/>
            <w:gridSpan w:val="3"/>
          </w:tcPr>
          <w:p w14:paraId="004C4109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108" w:rightChars="0"/>
              <w:rPr>
                <w:kern w:val="0"/>
                <w14:ligatures w14:val="none"/>
              </w:rPr>
            </w:pPr>
            <w:r>
              <w:rPr>
                <w:kern w:val="0"/>
                <w14:ligatures w14:val="none"/>
              </w:rPr>
              <w:t>Класс:</w:t>
            </w:r>
            <w:r>
              <w:rPr>
                <w:rFonts w:hint="default"/>
                <w:kern w:val="0"/>
                <w:lang w:val="en-US"/>
                <w14:ligatures w14:val="none"/>
              </w:rPr>
              <w:t xml:space="preserve"> Connect</w:t>
            </w:r>
            <w:r>
              <w:rPr>
                <w:kern w:val="0"/>
                <w14:ligatures w14:val="none"/>
              </w:rPr>
              <w:t>.php</w:t>
            </w:r>
          </w:p>
        </w:tc>
      </w:tr>
      <w:tr w14:paraId="75C7D1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0BFED507">
            <w:pPr>
              <w:pStyle w:val="65"/>
              <w:widowControl w:val="0"/>
              <w:ind w:left="142"/>
              <w:rPr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__construct()</w:t>
            </w:r>
          </w:p>
        </w:tc>
        <w:tc>
          <w:tcPr>
            <w:tcW w:w="5547" w:type="dxa"/>
            <w:gridSpan w:val="2"/>
          </w:tcPr>
          <w:p w14:paraId="4A3F3457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rPr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Метод для обращения к базе данных.</w:t>
            </w:r>
          </w:p>
        </w:tc>
      </w:tr>
      <w:tr w14:paraId="31AAB5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88" w:type="dxa"/>
            <w:gridSpan w:val="3"/>
          </w:tcPr>
          <w:p w14:paraId="5FD7E794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Класс User.php</w:t>
            </w:r>
          </w:p>
        </w:tc>
      </w:tr>
      <w:tr w14:paraId="70DAA0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157BF1EB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signup($surname, $name, $patronymic, $city, $policy, $passport, $dateBirth, $email, $password)</w:t>
            </w:r>
          </w:p>
        </w:tc>
        <w:tc>
          <w:tcPr>
            <w:tcW w:w="5547" w:type="dxa"/>
            <w:gridSpan w:val="2"/>
          </w:tcPr>
          <w:p w14:paraId="79BEDCD3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Регистация пользователя</w:t>
            </w:r>
          </w:p>
        </w:tc>
      </w:tr>
      <w:tr w14:paraId="3011E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66006256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 xml:space="preserve"> selectDataUser($id_user)</w:t>
            </w:r>
          </w:p>
        </w:tc>
        <w:tc>
          <w:tcPr>
            <w:tcW w:w="5547" w:type="dxa"/>
            <w:gridSpan w:val="2"/>
          </w:tcPr>
          <w:p w14:paraId="19BF7B2A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en-US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 xml:space="preserve">Вывод всей информации о пользователе по </w:t>
            </w:r>
            <w:r>
              <w:rPr>
                <w:rFonts w:hint="default"/>
                <w:kern w:val="0"/>
                <w:lang w:val="en-US"/>
                <w14:ligatures w14:val="none"/>
              </w:rPr>
              <w:t>id</w:t>
            </w:r>
          </w:p>
        </w:tc>
      </w:tr>
      <w:tr w14:paraId="0C985A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03C633EB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 xml:space="preserve">signin($email, $password) </w:t>
            </w:r>
          </w:p>
        </w:tc>
        <w:tc>
          <w:tcPr>
            <w:tcW w:w="5547" w:type="dxa"/>
            <w:gridSpan w:val="2"/>
          </w:tcPr>
          <w:p w14:paraId="695F4D96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Для авторизации пользователя</w:t>
            </w:r>
          </w:p>
        </w:tc>
      </w:tr>
      <w:tr w14:paraId="79D1EE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7E63F28A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 xml:space="preserve">getUsers () </w:t>
            </w:r>
          </w:p>
        </w:tc>
        <w:tc>
          <w:tcPr>
            <w:tcW w:w="5547" w:type="dxa"/>
            <w:gridSpan w:val="2"/>
          </w:tcPr>
          <w:p w14:paraId="536BDC1A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Для вывода всех пользователей в админ панели</w:t>
            </w:r>
          </w:p>
        </w:tc>
      </w:tr>
      <w:tr w14:paraId="3A3205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88" w:type="dxa"/>
            <w:gridSpan w:val="3"/>
          </w:tcPr>
          <w:p w14:paraId="4D42EE15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center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Класс</w:t>
            </w:r>
            <w:r>
              <w:rPr>
                <w:rFonts w:hint="default"/>
                <w:kern w:val="0"/>
                <w:lang w:val="ru-RU"/>
                <w14:ligatures w14:val="none"/>
              </w:rPr>
              <w:t xml:space="preserve">: </w:t>
            </w:r>
            <w:r>
              <w:rPr>
                <w:rFonts w:hint="default"/>
                <w:kern w:val="0"/>
                <w:lang w:val="en-US"/>
                <w14:ligatures w14:val="none"/>
              </w:rPr>
              <w:t>Doctor</w:t>
            </w:r>
            <w:r>
              <w:rPr>
                <w:rFonts w:hint="default"/>
                <w:kern w:val="0"/>
                <w14:ligatures w14:val="none"/>
              </w:rPr>
              <w:t>.php</w:t>
            </w:r>
          </w:p>
        </w:tc>
      </w:tr>
      <w:tr w14:paraId="69A93B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3435F4AD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center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checkEmpty($value, $field, $message)</w:t>
            </w:r>
          </w:p>
        </w:tc>
        <w:tc>
          <w:tcPr>
            <w:tcW w:w="5547" w:type="dxa"/>
            <w:gridSpan w:val="2"/>
          </w:tcPr>
          <w:p w14:paraId="2E10BBA6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Для проверки на пустоту</w:t>
            </w:r>
          </w:p>
        </w:tc>
      </w:tr>
      <w:tr w14:paraId="2B9B1A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23510072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validateAddDoctor($surname, $name, $patronimyc, $specialization, $images, $email, $password)</w:t>
            </w:r>
          </w:p>
        </w:tc>
        <w:tc>
          <w:tcPr>
            <w:tcW w:w="5547" w:type="dxa"/>
            <w:gridSpan w:val="2"/>
          </w:tcPr>
          <w:p w14:paraId="09F32C68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Проверка на приход всех данных при добавлении врача</w:t>
            </w:r>
          </w:p>
        </w:tc>
      </w:tr>
      <w:tr w14:paraId="4E0DB6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68B338EF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 xml:space="preserve">addDoctor($surname, $name, $patronimyc, $specialization, $images, $email, $password ) </w:t>
            </w:r>
          </w:p>
        </w:tc>
        <w:tc>
          <w:tcPr>
            <w:tcW w:w="5547" w:type="dxa"/>
            <w:gridSpan w:val="2"/>
          </w:tcPr>
          <w:p w14:paraId="4C5CF864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Добавление врача</w:t>
            </w:r>
          </w:p>
        </w:tc>
      </w:tr>
      <w:tr w14:paraId="33D5E0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5C49C213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getDoctors ()</w:t>
            </w:r>
          </w:p>
        </w:tc>
        <w:tc>
          <w:tcPr>
            <w:tcW w:w="5547" w:type="dxa"/>
            <w:gridSpan w:val="2"/>
          </w:tcPr>
          <w:p w14:paraId="4F5CD043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вывода всех врачей</w:t>
            </w:r>
          </w:p>
        </w:tc>
      </w:tr>
      <w:tr w14:paraId="696548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40254D1F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getDoctorsBy4()</w:t>
            </w:r>
          </w:p>
        </w:tc>
        <w:tc>
          <w:tcPr>
            <w:tcW w:w="5547" w:type="dxa"/>
            <w:gridSpan w:val="2"/>
          </w:tcPr>
          <w:p w14:paraId="1322E834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вывода врачей и информации о них, на странице докторов по 4 в каждой строке</w:t>
            </w:r>
          </w:p>
        </w:tc>
      </w:tr>
      <w:tr w14:paraId="1DB324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11717729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deleteDoctor($id_doctor)</w:t>
            </w:r>
          </w:p>
        </w:tc>
        <w:tc>
          <w:tcPr>
            <w:tcW w:w="5547" w:type="dxa"/>
            <w:gridSpan w:val="2"/>
          </w:tcPr>
          <w:p w14:paraId="72D04506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en-US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 xml:space="preserve">Метод для удаления врача по </w:t>
            </w:r>
            <w:r>
              <w:rPr>
                <w:rFonts w:hint="default"/>
                <w:kern w:val="0"/>
                <w:lang w:val="en-US"/>
                <w14:ligatures w14:val="none"/>
              </w:rPr>
              <w:t>id</w:t>
            </w:r>
          </w:p>
        </w:tc>
      </w:tr>
      <w:tr w14:paraId="4BF3BC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639F5BC9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getDoctor ($id_doctor)</w:t>
            </w:r>
          </w:p>
        </w:tc>
        <w:tc>
          <w:tcPr>
            <w:tcW w:w="5547" w:type="dxa"/>
            <w:gridSpan w:val="2"/>
          </w:tcPr>
          <w:p w14:paraId="00D9EDAB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en-US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 xml:space="preserve">Метод для вывода информации о враче по </w:t>
            </w:r>
            <w:r>
              <w:rPr>
                <w:rFonts w:hint="default"/>
                <w:kern w:val="0"/>
                <w:lang w:val="en-US"/>
                <w14:ligatures w14:val="none"/>
              </w:rPr>
              <w:t>id</w:t>
            </w:r>
          </w:p>
        </w:tc>
      </w:tr>
      <w:tr w14:paraId="1CF14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60AB902E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 xml:space="preserve"> validateEditDoctor($id_doctor, $name, $specialization, $images, $email,  $password)</w:t>
            </w:r>
          </w:p>
        </w:tc>
        <w:tc>
          <w:tcPr>
            <w:tcW w:w="5547" w:type="dxa"/>
            <w:gridSpan w:val="2"/>
          </w:tcPr>
          <w:p w14:paraId="49D41EA5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Проверка на приход данных при редактировании информации о врачах</w:t>
            </w:r>
          </w:p>
        </w:tc>
      </w:tr>
      <w:tr w14:paraId="7A09E9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4641" w:type="dxa"/>
          </w:tcPr>
          <w:p w14:paraId="51C9F160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editDoctor($id_doctor, $name, $specialization, $images, $email)</w:t>
            </w:r>
          </w:p>
        </w:tc>
        <w:tc>
          <w:tcPr>
            <w:tcW w:w="5547" w:type="dxa"/>
            <w:gridSpan w:val="2"/>
          </w:tcPr>
          <w:p w14:paraId="01234644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добавления новых врачей</w:t>
            </w:r>
          </w:p>
        </w:tc>
      </w:tr>
      <w:tr w14:paraId="4298A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88" w:type="dxa"/>
            <w:gridSpan w:val="3"/>
          </w:tcPr>
          <w:p w14:paraId="4AA1D535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center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Класс</w:t>
            </w:r>
            <w:r>
              <w:rPr>
                <w:rFonts w:hint="default"/>
                <w:kern w:val="0"/>
                <w:lang w:val="ru-RU"/>
                <w14:ligatures w14:val="none"/>
              </w:rPr>
              <w:t xml:space="preserve">: </w:t>
            </w:r>
            <w:r>
              <w:rPr>
                <w:rFonts w:hint="default"/>
                <w:kern w:val="0"/>
                <w:lang w:val="en-US"/>
                <w14:ligatures w14:val="none"/>
              </w:rPr>
              <w:t>Direction</w:t>
            </w:r>
            <w:r>
              <w:rPr>
                <w:rFonts w:hint="default"/>
                <w:kern w:val="0"/>
                <w14:ligatures w14:val="none"/>
              </w:rPr>
              <w:t>.php</w:t>
            </w:r>
          </w:p>
        </w:tc>
      </w:tr>
      <w:tr w14:paraId="1F745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7697373F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getDirection ($id_direction)</w:t>
            </w:r>
          </w:p>
        </w:tc>
        <w:tc>
          <w:tcPr>
            <w:tcW w:w="5547" w:type="dxa"/>
            <w:gridSpan w:val="2"/>
          </w:tcPr>
          <w:p w14:paraId="6337F3A9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en-US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 xml:space="preserve">Вывод  всей информации о направлении по </w:t>
            </w:r>
            <w:r>
              <w:rPr>
                <w:rFonts w:hint="default"/>
                <w:kern w:val="0"/>
                <w:lang w:val="en-US"/>
                <w14:ligatures w14:val="none"/>
              </w:rPr>
              <w:t>id</w:t>
            </w:r>
          </w:p>
        </w:tc>
      </w:tr>
      <w:tr w14:paraId="58AC61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1E3AAC1D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getDirections ()</w:t>
            </w:r>
          </w:p>
        </w:tc>
        <w:tc>
          <w:tcPr>
            <w:tcW w:w="5547" w:type="dxa"/>
            <w:gridSpan w:val="2"/>
          </w:tcPr>
          <w:p w14:paraId="120726AF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Вывод  всей информации о направлении</w:t>
            </w:r>
          </w:p>
        </w:tc>
      </w:tr>
      <w:tr w14:paraId="567616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6D8AEF5E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deleteDirection ($id_direction)</w:t>
            </w:r>
          </w:p>
        </w:tc>
        <w:tc>
          <w:tcPr>
            <w:tcW w:w="5547" w:type="dxa"/>
            <w:gridSpan w:val="2"/>
          </w:tcPr>
          <w:p w14:paraId="6AAE90BC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en-US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 xml:space="preserve">Метод для удаления направления по </w:t>
            </w:r>
            <w:r>
              <w:rPr>
                <w:rFonts w:hint="default"/>
                <w:kern w:val="0"/>
                <w:lang w:val="en-US"/>
                <w14:ligatures w14:val="none"/>
              </w:rPr>
              <w:t>id</w:t>
            </w:r>
          </w:p>
        </w:tc>
      </w:tr>
      <w:tr w14:paraId="5133F6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4768ABAF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checkEmpty($value, $field, $message)</w:t>
            </w:r>
          </w:p>
        </w:tc>
        <w:tc>
          <w:tcPr>
            <w:tcW w:w="5547" w:type="dxa"/>
            <w:gridSpan w:val="2"/>
          </w:tcPr>
          <w:p w14:paraId="03B77B60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проверки на пустоту</w:t>
            </w:r>
          </w:p>
        </w:tc>
      </w:tr>
      <w:tr w14:paraId="46532A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647158CE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validateAddDirection($name, $images, $information)</w:t>
            </w:r>
          </w:p>
        </w:tc>
        <w:tc>
          <w:tcPr>
            <w:tcW w:w="5547" w:type="dxa"/>
            <w:gridSpan w:val="2"/>
          </w:tcPr>
          <w:p w14:paraId="6C8F5FB9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Проверка на приход данных при добавлении направлени</w:t>
            </w:r>
          </w:p>
        </w:tc>
      </w:tr>
      <w:tr w14:paraId="6D6ED5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50759149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addDirection($name, $images, $information)</w:t>
            </w:r>
          </w:p>
        </w:tc>
        <w:tc>
          <w:tcPr>
            <w:tcW w:w="5547" w:type="dxa"/>
            <w:gridSpan w:val="2"/>
          </w:tcPr>
          <w:p w14:paraId="00C210BD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добавления направления</w:t>
            </w:r>
          </w:p>
        </w:tc>
      </w:tr>
      <w:tr w14:paraId="03F5B6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3A9303BF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validateEditDirection($id_direction, $name, $information, $images)</w:t>
            </w:r>
          </w:p>
        </w:tc>
        <w:tc>
          <w:tcPr>
            <w:tcW w:w="5547" w:type="dxa"/>
            <w:gridSpan w:val="2"/>
          </w:tcPr>
          <w:p w14:paraId="6E82BB44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проверки на приход данных при редактировании данных о направлении</w:t>
            </w:r>
          </w:p>
        </w:tc>
      </w:tr>
      <w:tr w14:paraId="7DF782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56C092D3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editDirection($id_direction, $name, $information, $images)</w:t>
            </w:r>
          </w:p>
        </w:tc>
        <w:tc>
          <w:tcPr>
            <w:tcW w:w="5547" w:type="dxa"/>
            <w:gridSpan w:val="2"/>
          </w:tcPr>
          <w:p w14:paraId="2E935E5D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редактирования данных</w:t>
            </w:r>
          </w:p>
        </w:tc>
      </w:tr>
      <w:tr w14:paraId="593234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1" w:type="dxa"/>
          </w:tcPr>
          <w:p w14:paraId="72523BDB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getDirectionsBy4 ()</w:t>
            </w:r>
          </w:p>
        </w:tc>
        <w:tc>
          <w:tcPr>
            <w:tcW w:w="5547" w:type="dxa"/>
            <w:gridSpan w:val="2"/>
          </w:tcPr>
          <w:p w14:paraId="21B2A138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вывода направлений и информации о них, на странице направлений по 4 в каждой строке</w:t>
            </w:r>
          </w:p>
        </w:tc>
      </w:tr>
      <w:tr w14:paraId="54E836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88" w:type="dxa"/>
            <w:gridSpan w:val="3"/>
          </w:tcPr>
          <w:p w14:paraId="22BF7E50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center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Класс</w:t>
            </w:r>
            <w:r>
              <w:rPr>
                <w:rFonts w:hint="default"/>
                <w:kern w:val="0"/>
                <w:lang w:val="ru-RU"/>
                <w14:ligatures w14:val="none"/>
              </w:rPr>
              <w:t xml:space="preserve">: </w:t>
            </w:r>
            <w:r>
              <w:rPr>
                <w:rFonts w:hint="default"/>
                <w:kern w:val="0"/>
                <w:lang w:val="en-US"/>
                <w14:ligatures w14:val="none"/>
              </w:rPr>
              <w:t>Specialization</w:t>
            </w:r>
            <w:r>
              <w:rPr>
                <w:rFonts w:hint="default"/>
                <w:kern w:val="0"/>
                <w14:ligatures w14:val="none"/>
              </w:rPr>
              <w:t>.php</w:t>
            </w:r>
          </w:p>
        </w:tc>
      </w:tr>
      <w:tr w14:paraId="109435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4" w:type="dxa"/>
            <w:gridSpan w:val="2"/>
          </w:tcPr>
          <w:p w14:paraId="23F44B26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getSpecializations</w:t>
            </w:r>
          </w:p>
        </w:tc>
        <w:tc>
          <w:tcPr>
            <w:tcW w:w="5094" w:type="dxa"/>
          </w:tcPr>
          <w:p w14:paraId="140F81D1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вывода всех специальностей</w:t>
            </w:r>
          </w:p>
        </w:tc>
      </w:tr>
      <w:tr w14:paraId="4CF830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4" w:type="dxa"/>
            <w:gridSpan w:val="2"/>
          </w:tcPr>
          <w:p w14:paraId="12D50B3C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 xml:space="preserve">getSpecialization ($id_specialization) </w:t>
            </w:r>
          </w:p>
        </w:tc>
        <w:tc>
          <w:tcPr>
            <w:tcW w:w="5094" w:type="dxa"/>
          </w:tcPr>
          <w:p w14:paraId="167711E1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en-US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 xml:space="preserve">Метод для вывода всей информации о специальности по </w:t>
            </w:r>
            <w:r>
              <w:rPr>
                <w:rFonts w:hint="default"/>
                <w:kern w:val="0"/>
                <w:lang w:val="en-US"/>
                <w14:ligatures w14:val="none"/>
              </w:rPr>
              <w:t>id</w:t>
            </w:r>
          </w:p>
        </w:tc>
      </w:tr>
      <w:tr w14:paraId="391433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4" w:type="dxa"/>
            <w:gridSpan w:val="2"/>
          </w:tcPr>
          <w:p w14:paraId="26555AB0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deleteSpecil($id_specialization)</w:t>
            </w:r>
          </w:p>
        </w:tc>
        <w:tc>
          <w:tcPr>
            <w:tcW w:w="5094" w:type="dxa"/>
          </w:tcPr>
          <w:p w14:paraId="27A3534D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en-US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 xml:space="preserve">Метод для удаления специальности по </w:t>
            </w:r>
            <w:r>
              <w:rPr>
                <w:rFonts w:hint="default"/>
                <w:kern w:val="0"/>
                <w:lang w:val="en-US"/>
                <w14:ligatures w14:val="none"/>
              </w:rPr>
              <w:t>id</w:t>
            </w:r>
          </w:p>
        </w:tc>
      </w:tr>
      <w:tr w14:paraId="0FF708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4" w:type="dxa"/>
            <w:gridSpan w:val="2"/>
          </w:tcPr>
          <w:p w14:paraId="05D1C9A8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checkEmpty($value, $field, $message)</w:t>
            </w:r>
          </w:p>
        </w:tc>
        <w:tc>
          <w:tcPr>
            <w:tcW w:w="5094" w:type="dxa"/>
          </w:tcPr>
          <w:p w14:paraId="114B8234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проверки на пустоту</w:t>
            </w:r>
          </w:p>
        </w:tc>
      </w:tr>
      <w:tr w14:paraId="016EAE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4" w:type="dxa"/>
            <w:gridSpan w:val="2"/>
          </w:tcPr>
          <w:p w14:paraId="0BEFF1B2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validateEditSpecialization($id_specil, $name, $direction)</w:t>
            </w:r>
          </w:p>
        </w:tc>
        <w:tc>
          <w:tcPr>
            <w:tcW w:w="5094" w:type="dxa"/>
          </w:tcPr>
          <w:p w14:paraId="16B752BA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проверки на приход данных при редактировании</w:t>
            </w:r>
          </w:p>
        </w:tc>
      </w:tr>
      <w:tr w14:paraId="058887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4" w:type="dxa"/>
            <w:gridSpan w:val="2"/>
          </w:tcPr>
          <w:p w14:paraId="5B9DD14F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editSpecialization($id_specil, $name, $direction)</w:t>
            </w:r>
          </w:p>
        </w:tc>
        <w:tc>
          <w:tcPr>
            <w:tcW w:w="5094" w:type="dxa"/>
          </w:tcPr>
          <w:p w14:paraId="19C30B88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редактирования данных</w:t>
            </w:r>
          </w:p>
        </w:tc>
      </w:tr>
      <w:tr w14:paraId="5A1BB6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4" w:type="dxa"/>
            <w:gridSpan w:val="2"/>
          </w:tcPr>
          <w:p w14:paraId="7E319971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>validateAddSpecialization($name, $direction)</w:t>
            </w:r>
          </w:p>
        </w:tc>
        <w:tc>
          <w:tcPr>
            <w:tcW w:w="5094" w:type="dxa"/>
          </w:tcPr>
          <w:p w14:paraId="0794298F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проверки на приход данных при добавлении специальности</w:t>
            </w:r>
          </w:p>
        </w:tc>
      </w:tr>
      <w:tr w14:paraId="1540BB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4" w:type="dxa"/>
            <w:gridSpan w:val="2"/>
          </w:tcPr>
          <w:p w14:paraId="6AF6BECB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14:ligatures w14:val="none"/>
              </w:rPr>
            </w:pPr>
            <w:r>
              <w:rPr>
                <w:rFonts w:hint="default"/>
                <w:kern w:val="0"/>
                <w14:ligatures w14:val="none"/>
              </w:rPr>
              <w:t xml:space="preserve">addSpecialization($name, $direction) </w:t>
            </w:r>
          </w:p>
        </w:tc>
        <w:tc>
          <w:tcPr>
            <w:tcW w:w="5094" w:type="dxa"/>
          </w:tcPr>
          <w:p w14:paraId="16DB3C5A">
            <w:pPr>
              <w:pStyle w:val="65"/>
              <w:widowControl w:val="0"/>
              <w:tabs>
                <w:tab w:val="left" w:pos="560"/>
                <w:tab w:val="clear" w:pos="1134"/>
              </w:tabs>
              <w:ind w:left="142" w:right="-24" w:rightChars="0"/>
              <w:jc w:val="left"/>
              <w:rPr>
                <w:rFonts w:hint="default"/>
                <w:kern w:val="0"/>
                <w:lang w:val="ru-RU"/>
                <w14:ligatures w14:val="none"/>
              </w:rPr>
            </w:pPr>
            <w:r>
              <w:rPr>
                <w:rFonts w:hint="default"/>
                <w:kern w:val="0"/>
                <w:lang w:val="ru-RU"/>
                <w14:ligatures w14:val="none"/>
              </w:rPr>
              <w:t>Метод для добавления специальности</w:t>
            </w:r>
          </w:p>
        </w:tc>
      </w:tr>
    </w:tbl>
    <w:p w14:paraId="777CBD66">
      <w:pPr>
        <w:spacing w:after="0"/>
        <w:ind w:left="0" w:right="171" w:firstLine="560"/>
        <w:rPr>
          <w:rFonts w:hint="default"/>
          <w:szCs w:val="24"/>
          <w:lang w:val="ru-RU"/>
        </w:rPr>
      </w:pPr>
      <w:r>
        <w:rPr>
          <w:rFonts w:hint="default"/>
          <w:szCs w:val="24"/>
          <w:lang w:val="ru-RU"/>
        </w:rPr>
        <w:t>Таблица 2.1.1- Описание модулей</w:t>
      </w:r>
    </w:p>
    <w:p w14:paraId="0E0AE481">
      <w:pPr>
        <w:spacing w:after="0"/>
        <w:ind w:left="0" w:right="171" w:firstLine="560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65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66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7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2EFB39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078504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5C237F9B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EF9A69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054864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E3396B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0A3B781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9C7084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428A34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C284A0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78720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rGIVvbwAAADb&#10;AAAADwAAAGRycy9kb3ducmV2LnhtbEWPQYvCMBSE78L+h/AWvGmqh6Jdo9QFwdOitT/g0bxti81L&#10;t4lt119vBMHjMDPfMJvdaBrRU+dqywoW8wgEcWF1zaWC/HKYrUA4j6yxsUwK/snBbvsx2WCi7cBn&#10;6jNfigBhl6CCyvs2kdIVFRl0c9sSB+/XdgZ9kF0pdYdDgJtGLqMolgZrDgsVtvRdUXHNbkbB1Y/9&#10;T1pm98M636+L0z4dbn+pUtPPRfQFwtPo3+FX+6gVxDE8v4QfIL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iFb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WJ8mXL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6Qy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Jly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KQCyLr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LH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Asi6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RkwXtb0AAADb&#10;AAAADwAAAGRycy9kb3ducmV2LnhtbEWPQWsCMRSE7wX/Q3iCt5rVg9Wt0YMoCr3YVfD63Lxult28&#10;rEnU7b9vCoUeh5n5hlmue9uKB/lQO1YwGWcgiEuna64UnE+71zmIEJE1to5JwTcFWK8GL0vMtXvy&#10;Jz2KWIkE4ZCjAhNjl0sZSkMWw9h1xMn7ct5iTNJXUnt8Jrht5TTLZtJizWnBYEcbQ2VT3K2Cdnvt&#10;/fzYFGZ//Ghuly3u3zao1Gg4yd5BROrjf/ivfdAKZgv4/ZJ+gF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TBe1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Uq8o9bkAAADb&#10;AAAADwAAAGRycy9kb3ducmV2LnhtbEVPPW/CMBDdK/EfrEPqVhw6FBQwDAgEEgsNSKxHfMRR4nOw&#10;XQj/Hg+VGJ/e93zZ21bcyYfasYLxKANBXDpdc6XgdNx8TUGEiKyxdUwKnhRguRh8zDHX7sG/dC9i&#10;JVIIhxwVmBi7XMpQGrIYRq4jTtzVeYsxQV9J7fGRwm0rv7PsR1qsOTUY7GhlqGyKP6ugXV96Pz00&#10;hdke9s3tvMbtZIVKfQ7H2QxEpD6+xf/unVYwSevTl/QD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KvKP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zTETGb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NoG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xEx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on22gr0AAADb&#10;AAAADwAAAGRycy9kb3ducmV2LnhtbEWPQWvCQBSE74L/YXmF3nRjCyqpaw7BYqEXGwWvr9nXbEj2&#10;bdzdavrv3UKhx2FmvmE2xWh7cSUfWscKFvMMBHHtdMuNgtPxdbYGESKyxt4xKfihAMV2Otlgrt2N&#10;P+haxUYkCIccFZgYh1zKUBuyGOZuIE7el/MWY5K+kdrjLcFtL5+ybCkttpwWDA5UGqq76tsq6Hef&#10;o18fusrsD+/d5bzD/apEpR4fFtkLiEhj/A//td+0gtUz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fbaC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fZUYC74AAADb&#10;AAAADwAAAGRycy9kb3ducmV2LnhtbEWPQWvCQBSE74X+h+UVvDUbRUxIXT20iFZ6MSn0+si+ZqPZ&#10;tzG7avrvu4WCx2FmvmGW69F24kqDbx0rmCYpCOLa6ZYbBZ/V5jkH4QOyxs4xKfghD+vV48MSC+1u&#10;fKBrGRoRIewLVGBC6AspfW3Iok9cTxy9bzdYDFEOjdQD3iLcdnKWpgtpseW4YLCnV0P1qbxYBfi2&#10;PYSvfLbP2nfzcaw2563Jz0pNnqbpC4hAY7iH/9s7rSCbw9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UYC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QtiLb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tUz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2Itt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4gsj57wAAADb&#10;AAAADwAAAGRycy9kb3ducmV2LnhtbEWPS6vCMBSE9xf8D+EI7q6pLrRUowtF9IobH+D20BybanNS&#10;m1wf/94IgsthZr5hxtOHrcSNGl86VtDrJiCIc6dLLhQc9ovfFIQPyBorx6TgSR6mk9bPGDPt7ryl&#10;2y4UIkLYZ6jAhFBnUvrckEXfdTVx9E6usRiibAqpG7xHuK1kP0kG0mLJccFgTTND+WX3bxXgfLkN&#10;x7S/HpZ/ZnPeL65Lk16V6rR7yQhEoEf4hj/tlVYwHMD7S/wBcvI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LI+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ZuH09bsAAADb&#10;AAAADwAAAGRycy9kb3ducmV2LnhtbEWPwYrCQBBE7wv+w9DCXhadxIOR6CgoLIh4WRW8Npk2CWZ6&#10;QqYT3b/fERY8FlX1ilptnq5RA3Wh9mwgnSagiAtvay4NXM7fkwWoIMgWG89k4JcCbNajjxXm1j/4&#10;h4aTlCpCOORooBJpc61DUZHDMPUtcfRuvnMoUXalth0+Itw1epYkc+2w5rhQYUu7ior7qXcGhuv1&#10;uKVLr9MBJfvaH3qp52TM5zhNlqCEnvIO/7f31kCWwetL/AF6/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uH09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F2EFB39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F35gh7kAAADb&#10;AAAADwAAAGRycy9kb3ducmV2LnhtbEVPPWvDMBDdC/0P4gpdSiO7Q1LcyIYUCiF0aWrwelhXW8Q6&#10;GevsJP++GgIZH+97W138oBaaogtsIF9loIjbYB13Burfr9d3UFGQLQ6BycCVIlTl48MWCxvO/EPL&#10;UTqVQjgWaKAXGQutY9uTx7gKI3Hi/sLkURKcOm0nPKdwP+i3LFtrj45TQ48jffbUno6zN7A0zfeO&#10;6lnnC8rmZX+Yxa3JmOenPPsAJXSRu/jm3lsDmzQ2fUk/Q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+YI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5078504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5C237F9B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eDLFHL0AAADb&#10;AAAADwAAAGRycy9kb3ducmV2LnhtbEWPwWrDMBBE74X8g9hCLiWRnYPTuFECKRRM6aWpwdfF2tqm&#10;1spYayf5+6hQ6HGYmTfM/nh1vZppDJ1nA+k6AUVce9txY6D8els9gwqCbLH3TAZuFOB4WDzsMbf+&#10;wp80n6VREcIhRwOtyJBrHeqWHIa1H4ij9+1HhxLl2Gg74iXCXa83SZJphx3HhRYHem2p/jlPzsBc&#10;VR8nKiedzijbp+J9ki4jY5aPafICSugq/+G/dmENbHfw+yX+AH2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MsU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9EF9A69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3N0cprkAAADb&#10;AAAADwAAAGRycy9kb3ducmV2LnhtbEVPTWuDQBC9F/oflgn0UuJqD6kYVyGFgJRemgZyHdypSt1Z&#10;cUeT/PvuodDj432X9c2NaqU5DJ4NZEkKirj1duDOwPnruM1BBUG2OHomA3cKUFePDyUW1l/5k9aT&#10;dCqGcCjQQC8yFVqHtieHIfETceS+/exQIpw7bWe8xnA36pc03WmHA8eGHid666n9OS3OwHq5fBzo&#10;vOhsRXl9bt4XGXZkzNMmS/eghG7yL/5zN9ZAHtfHL/EH6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zdHK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8054864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s5G5PbwAAADb&#10;AAAADwAAAGRycy9kb3ducmV2LnhtbEWPQWvCQBSE7wX/w/IEL0U38WBD6ipUEELxUivk+si+JqHZ&#10;tyH7kth/7xYKPQ4z8w2zP95dpyYaQuvZQLpJQBFX3rZcG7h9ntcZqCDIFjvPZOCHAhwPi6c95tbP&#10;/EHTVWoVIRxyNNCI9LnWoWrIYdj4njh6X35wKFEOtbYDzhHuOr1Nkp122HJcaLCnU0PV93V0Bqay&#10;vLzRbdTphPLyXLyP0u7ImNUyTV5BCd3lP/zXLqyBLIXfL/EH6M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RuT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1E3396B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0A3B781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Q0MnSrsAAADb&#10;AAAADwAAAGRycy9kb3ducmV2LnhtbEWPwYrCQBBE78L+w9CCF9FJPLgSHQUXFkS8rBvw2mTaJJjp&#10;CZlOdP/eEYQ9FlX1itrsHq5RA3Wh9mwgnSegiAtvay4N5L/fsxWoIMgWG89k4I8C7LYfow1m1t/5&#10;h4azlCpCOGRooBJpM61DUZHDMPctcfSuvnMoUXalth3eI9w1epEkS+2w5rhQYUtfFRW3c+8MDJfL&#10;aU95r9MB5XN6OPZSL8mYyThN1qCEHvIffrcP1sBqAa8v8Qfo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0MnS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C9C7084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LA+C0b0AAADb&#10;AAAADwAAAGRycy9kb3ducmV2LnhtbEWPwWrDMBBE74H+g9hCL6GRnYIT3CiGFgKh5FInkOtibW1T&#10;a2WstZ3+fRUo9DjMzBtmV9xcpyYaQuvZQLpKQBFX3rZcG7icD89bUEGQLXaeycAPBSj2D4sd5tbP&#10;/ElTKbWKEA45GmhE+lzrUDXkMKx8Txy9Lz84lCiHWtsB5wh3nV4nSaYdthwXGuzpvaHquxydgel6&#10;Pb3RZdTphLJZHj9GaTMy5ukxTV5BCd3kP/zXPloD2xe4f4k/QO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D4L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8428A34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o+Yapb0AAADb&#10;AAAADwAAAGRycy9kb3ducmV2LnhtbEWPwWrDMBBE74H+g9hCL6GRHYoT3CiGFgKh5FInkOtibW1T&#10;a2WstZ3+fRUo9DjMzBtmV9xcpyYaQuvZQLpKQBFX3rZcG7icD89bUEGQLXaeycAPBSj2D4sd5tbP&#10;/ElTKbWKEA45GmhE+lzrUDXkMKx8Txy9Lz84lCiHWtsB5wh3nV4nSaYdthwXGuzpvaHquxydgel6&#10;Pb3RZdTphLJZHj9GaTMy5ukxTV5BCd3kP/zXPloD2xe4f4k/QO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5hq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3C284A0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8"/>
          <w:szCs w:val="28"/>
          <w:lang w:val="ru-RU"/>
        </w:rPr>
        <w:t>Логическая</w:t>
      </w:r>
      <w:r>
        <w:rPr>
          <w:rFonts w:hint="default"/>
          <w:sz w:val="28"/>
          <w:szCs w:val="28"/>
          <w:lang w:val="ru-RU"/>
        </w:rPr>
        <w:t xml:space="preserve"> структура представлена на рисунке 2.1.1</w:t>
      </w:r>
    </w:p>
    <w:p w14:paraId="4C0572E9">
      <w:pPr>
        <w:spacing w:after="0"/>
        <w:ind w:left="0" w:right="171" w:firstLine="560"/>
      </w:pPr>
      <w:r>
        <w:drawing>
          <wp:inline distT="0" distB="0" distL="114300" distR="114300">
            <wp:extent cx="5981065" cy="1495425"/>
            <wp:effectExtent l="0" t="0" r="8255" b="13335"/>
            <wp:docPr id="15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2533">
      <w:pPr>
        <w:spacing w:after="0"/>
        <w:ind w:left="0" w:right="171" w:firstLine="56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2.1.1- Логическая структура</w:t>
      </w:r>
    </w:p>
    <w:p w14:paraId="05E1DB46">
      <w:pPr>
        <w:spacing w:after="0"/>
        <w:ind w:left="0" w:right="171" w:firstLine="560"/>
        <w:rPr>
          <w:rFonts w:hint="default"/>
          <w:lang w:val="ru-RU"/>
        </w:rPr>
      </w:pPr>
      <w:r>
        <w:rPr>
          <w:rFonts w:hint="default"/>
          <w:lang w:val="ru-RU"/>
        </w:rPr>
        <w:t>Физическая структура представлена на рисунке 2.1.2</w:t>
      </w:r>
    </w:p>
    <w:p w14:paraId="385211DC">
      <w:pPr>
        <w:spacing w:after="0"/>
        <w:ind w:left="0" w:right="171" w:firstLine="560"/>
        <w:jc w:val="center"/>
      </w:pPr>
      <w:r>
        <w:drawing>
          <wp:inline distT="0" distB="0" distL="114300" distR="114300">
            <wp:extent cx="5971540" cy="3919855"/>
            <wp:effectExtent l="0" t="0" r="2540" b="12065"/>
            <wp:docPr id="4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DE2D">
      <w:pPr>
        <w:spacing w:after="0"/>
        <w:ind w:left="0" w:right="171" w:firstLine="56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2.1.2- Физическая структура</w:t>
      </w:r>
    </w:p>
    <w:p w14:paraId="26792501">
      <w:pPr>
        <w:spacing w:after="0"/>
        <w:ind w:left="0" w:right="171" w:firstLine="56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85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86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2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7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D22DE4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90D95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6FE088F6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11E38F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1644FE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1E7B60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35F2511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6916C1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09977A7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678B91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81792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HG7zR70AAADb&#10;AAAADwAAAGRycy9kb3ducmV2LnhtbEWPQWuDQBSE74X+h+UVcmtWexBjsglaCOQUGpsf8HBfVOK+&#10;Ne5GTX99txDocZiZb5jNbjadGGlwrWUF8TICQVxZ3XKt4Py9f09BOI+ssbNMCh7kYLd9fdlgpu3E&#10;JxpLX4sAYZehgsb7PpPSVQ0ZdEvbEwfvYgeDPsihlnrAKcBNJz+iKJEGWw4LDfb02VB1Le9GwdXP&#10;4zGvy5/96lysqq8in+63XKnFWxytQXia/X/42T5oBWkCf1/CD5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bvNH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6JPApr0AAADb&#10;AAAADwAAAGRycy9kb3ducmV2LnhtbEWPQWsCMRSE74X+h/AEbzVrD7psjR7EouBF10Kvr5vnZtnN&#10;yzaJuv57Uyh4HGbmG2axGmwnruRD41jBdJKBIK6cbrhW8HX6fMtBhIissXNMCu4UYLV8fVlgod2N&#10;j3QtYy0ShEOBCkyMfSFlqAxZDBPXEyfv7LzFmKSvpfZ4S3Dbyfcsm0mLDacFgz2tDVVtebEKus3P&#10;4PNDW5rtYd/+fm9wO1+jUuPRNPsAEWmIz/B/e6cV5HP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k8Cm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mQxU1LkAAADb&#10;AAAADwAAAGRycy9kb3ducmV2LnhtbEVPPW/CMBDdK/EfrEPqVhw6lChgGBAVSF0gRWI94iOOEp+D&#10;bSD993hA6vj0vherwXbiTj40jhVMJxkI4srphmsFx9/vjxxEiMgaO8ek4I8CrJajtwUW2j34QPcy&#10;1iKFcChQgYmxL6QMlSGLYeJ64sRdnLcYE/S11B4fKdx28jPLvqTFhlODwZ7Whqq2vFkF3eY8+Hzf&#10;lma7/2mvpw1uZ2tU6n08zeYgIg3xX/xy77SCPI1NX9IPkM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MVNS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9kDxT70AAADb&#10;AAAADwAAAGRycy9kb3ducmV2LnhtbEWPwW7CMBBE75X4B2srcSsOPUBIMRwQFUi90LQS1228jaPE&#10;62AbSP8eV0LiOJqZN5rlerCduJAPjWMF00kGgrhyuuFawffX+0sOIkRkjZ1jUvBHAdar0dMSC+2u&#10;/EmXMtYiQTgUqMDE2BdShsqQxTBxPXHyfp23GJP0tdQerwluO/maZTNpseG0YLCnjaGqLc9WQbf9&#10;GXx+aEuzO3y0p+MWd/MNKjV+nmZvICIN8RG+t/daQb6A/y/pB8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PFP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4qPOD7oAAADb&#10;AAAADwAAAGRycy9kb3ducmV2LnhtbEVPPW/CMBDdK/U/WFepW+PQoYWAyRCBqNQFAlLXa3zEUeJz&#10;sF1I/309VGJ8et+rcrKDuJIPnWMFsywHQdw43XGr4HTcvsxBhIiscXBMCn4pQLl+fFhhod2ND3St&#10;YytSCIcCFZgYx0LK0BiyGDI3Eifu7LzFmKBvpfZ4S+F2kK95/iYtdpwaDI5UGWr6+scqGDbfk5/v&#10;+9rs9p/95WuDu/cKlXp+muVLEJGmeBf/uz+0gkVan76kHy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o84P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fT3147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LKZ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PfXj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EnFQeL0AAADb&#10;AAAADwAAAGRycy9kb3ducmV2LnhtbEWPQWsCMRSE7wX/Q3hCbzVrC9WuRg9isdCLrkKvz81zs+zm&#10;ZU1S3f77RhA8DjPzDTNf9rYVF/KhdqxgPMpAEJdO11wpOOw/X6YgQkTW2DomBX8UYLkYPM0x1+7K&#10;O7oUsRIJwiFHBSbGLpcylIYshpHriJN3ct5iTNJXUnu8Jrht5WuWvUuLNacFgx2tDJVN8WsVtOtj&#10;76fbpjCb7Xdz/lnjZrJCpZ6H42wGIlIfH+F7+0sr+HiD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cVB4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zZn+8b4AAADb&#10;AAAADwAAAGRycy9kb3ducmV2LnhtbEWPQWvCQBSE7wX/w/KE3uomobQxunpQJG3pRS14fWSf2Wj2&#10;bcxuo/333YLQ4zAz3zDz5c22YqDeN44VpJMEBHHldMO1gq/95ikH4QOyxtYxKfghD8vF6GGOhXZX&#10;3tKwC7WIEPYFKjAhdIWUvjJk0U9cRxy9o+sthij7WuoerxFuW5klyYu02HBcMNjRylB13n1bBbgu&#10;t+GQZx+vzbv5PO03l9LkF6Uex2kyAxHoFv7D9/abVjB9hr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Zn+8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8tRtl70AAADb&#10;AAAADwAAAGRycy9kb3ducmV2LnhtbEWPQWsCMRSE7wX/Q3hCbzVrodWuRg9isdCLrkKvz81zs+zm&#10;ZU1S3f77RhA8DjPzDTNf9rYVF/KhdqxgPMpAEJdO11wpOOw/X6YgQkTW2DomBX8UYLkYPM0x1+7K&#10;O7oUsRIJwiFHBSbGLpcylIYshpHriJN3ct5iTNJXUnu8Jrht5WuWvUuLNacFgx2tDJVN8WsVtOtj&#10;76fbpjCb7Xdz/lnjZrJCpZ6H42wGIlIfH+F7+0sr+HiD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1G2X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UgfFHb0AAADb&#10;AAAADwAAAGRycy9kb3ducmV2LnhtbEWPS2/CMBCE75X6H6ytxK04cICQYjgUIR7iAkHqdRUvcWi8&#10;DrF5/XuMhMRxNDPfaMbTm63FhVpfOVbQ6yYgiAunKy4V7PP5dwrCB2SNtWNScCcP08nnxxgz7a68&#10;pcsulCJC2GeowITQZFL6wpBF33UNcfQOrrUYomxLqVu8RritZT9JBtJixXHBYEO/hor/3dkqwNli&#10;G/7S/npYrczmmM9PC5OelOp89ZIfEIFu4R1+tZdawWgAzy/xB8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8Ud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1u0SD70AAADb&#10;AAAADwAAAGRycy9kb3ducmV2LnhtbEWPwWrDMBBE74X8g9hCLiWRnYPTuFECKRRM6aWpwdfF2tqm&#10;1spYayf5+6hQ6HGYmTfM/nh1vZppDJ1nA+k6AUVce9txY6D8els9gwqCbLH3TAZuFOB4WDzsMbf+&#10;wp80n6VREcIhRwOtyJBrHeqWHIa1H4ij9+1HhxLl2Gg74iXCXa83SZJphx3HhRYHem2p/jlPzsBc&#10;VR8nKiedzijbp+J9ki4jY5aPafICSugq/+G/dmEN7Lbw+yX+AH2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7RI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9D22DE4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p3KGfbgAAADb&#10;AAAADwAAAGRycy9kb3ducmV2LnhtbEVPTYvCMBC9C/sfwix4kTWtB3WrUVhBEPGiFrwOzdiWbSal&#10;mVb3328OgsfH+15vn65RA3Wh9mwgnSagiAtvay4N5Nf91xJUEGSLjWcy8EcBtpuP0Roz6x98puEi&#10;pYohHDI0UIm0mdahqMhhmPqWOHJ33zmUCLtS2w4fMdw1epYkc+2w5thQYUu7iorfS+8MDLfb6Yfy&#10;XqcDymJyOPZSz8mY8WearEAJPeUtfrkP1sB3HBu/xB+gN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3KGf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590D95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6FE088F6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yD4j5rsAAADb&#10;AAAADwAAAGRycy9kb3ducmV2LnhtbEWPwYrCQBBE7wv+w9CCl0Un8eCu0VFQEGTxsq7gtcm0STDT&#10;EzKdqH+/Iwgei6p6RS3Xd1erntpQeTaQThJQxLm3FRcGTn+78TeoIMgWa89k4EEB1qvBxxIz62/8&#10;S/1RChUhHDI0UIo0mdYhL8lhmPiGOHoX3zqUKNtC2xZvEe5qPU2SmXZYcVwosaFtSfn12DkD/fl8&#10;2NCp02mP8vW5/+mkmpExo2GaLEAJ3eUdfrX31sB8Ds8v8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4j5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911E38F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0eWuo70AAADc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XeKr8/oBHb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5a6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F1644FE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vqkLOLoAAADc&#10;AAAADwAAAGRycy9kb3ducmV2LnhtbEVPTWvCQBC9C/6HZQQv0uzGgy2pG8FCQUovtYLXITtNgtnZ&#10;kJ1E+++7gtDbPN7nbHc336mJhtgGtpBnBhRxFVzLtYXT9/vTC6goyA67wGThlyLsyvlsi4ULV/6i&#10;6Si1SiEcC7TQiPSF1rFqyGPMQk+cuJ8weJQEh1q7Aa8p3Hd6bcxGe2w5NTTY01tD1eU4egvT+fy5&#10;p9Oo8wnleXX4GKXdkLXLRW5eQQnd5F/8cB9cmm9yuD+TLtD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qQs4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11E7B60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35F2511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TnuVT7oAAADc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xbw+0y6QO9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e5VP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D6916C1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ITcw1LoAAADc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NzDU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09977A7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B678B91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/>
          <w:sz w:val="28"/>
          <w:szCs w:val="28"/>
          <w:lang w:val="ru-RU"/>
        </w:rPr>
        <w:t>2.2 Протокол тестирования программного продукта</w:t>
      </w:r>
    </w:p>
    <w:tbl>
      <w:tblPr>
        <w:tblStyle w:val="66"/>
        <w:tblW w:w="9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0"/>
        <w:gridCol w:w="4920"/>
      </w:tblGrid>
      <w:tr w14:paraId="01AA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4920" w:type="dxa"/>
            <w:noWrap/>
          </w:tcPr>
          <w:p w14:paraId="7BFFB558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lang w:eastAsia="ar-SA"/>
              </w:rPr>
            </w:pPr>
            <w:r>
              <w:rPr>
                <w:bCs/>
                <w:lang w:eastAsia="en-AU"/>
              </w:rPr>
              <w:t>Название проекта</w:t>
            </w:r>
          </w:p>
        </w:tc>
        <w:tc>
          <w:tcPr>
            <w:tcW w:w="4920" w:type="dxa"/>
            <w:noWrap/>
          </w:tcPr>
          <w:p w14:paraId="0170B082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firstLine="0"/>
              <w:jc w:val="both"/>
              <w:rPr>
                <w:rFonts w:hint="default"/>
                <w:bCs/>
                <w:lang w:val="ru-RU" w:eastAsia="en-AU"/>
              </w:rPr>
            </w:pPr>
            <w:r>
              <w:rPr>
                <w:bCs/>
                <w:lang w:val="ru-RU" w:eastAsia="en-AU"/>
              </w:rPr>
              <w:t>Больница</w:t>
            </w:r>
          </w:p>
        </w:tc>
      </w:tr>
      <w:tr w14:paraId="4E491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4920" w:type="dxa"/>
            <w:noWrap/>
          </w:tcPr>
          <w:p w14:paraId="22B48740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lang w:eastAsia="ar-SA"/>
              </w:rPr>
            </w:pPr>
            <w:r>
              <w:rPr>
                <w:bCs/>
                <w:lang w:eastAsia="en-AU"/>
              </w:rPr>
              <w:t>Номер версии</w:t>
            </w:r>
          </w:p>
        </w:tc>
        <w:tc>
          <w:tcPr>
            <w:tcW w:w="4920" w:type="dxa"/>
            <w:noWrap/>
          </w:tcPr>
          <w:p w14:paraId="1A820794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firstLine="0"/>
              <w:jc w:val="both"/>
              <w:rPr>
                <w:rFonts w:hint="default"/>
                <w:bCs/>
                <w:lang w:val="ru-RU" w:eastAsia="en-AU"/>
              </w:rPr>
            </w:pPr>
            <w:r>
              <w:rPr>
                <w:rFonts w:hint="default"/>
                <w:bCs/>
                <w:lang w:val="ru-RU" w:eastAsia="en-AU"/>
              </w:rPr>
              <w:t>1.0</w:t>
            </w:r>
          </w:p>
        </w:tc>
      </w:tr>
      <w:tr w14:paraId="6E7163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4920" w:type="dxa"/>
            <w:noWrap/>
          </w:tcPr>
          <w:p w14:paraId="4F84DC56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lang w:eastAsia="ar-SA"/>
              </w:rPr>
            </w:pPr>
            <w:r>
              <w:rPr>
                <w:bCs/>
                <w:lang w:eastAsia="en-AU"/>
              </w:rPr>
              <w:t>Имя тестера</w:t>
            </w:r>
          </w:p>
        </w:tc>
        <w:tc>
          <w:tcPr>
            <w:tcW w:w="4920" w:type="dxa"/>
            <w:noWrap/>
          </w:tcPr>
          <w:p w14:paraId="12135A13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firstLine="0"/>
              <w:jc w:val="both"/>
              <w:rPr>
                <w:rFonts w:hint="default"/>
                <w:bCs/>
                <w:lang w:val="ru-RU" w:eastAsia="en-AU"/>
              </w:rPr>
            </w:pPr>
            <w:r>
              <w:rPr>
                <w:bCs/>
                <w:lang w:val="ru-RU" w:eastAsia="en-AU"/>
              </w:rPr>
              <w:t>Наталья</w:t>
            </w:r>
          </w:p>
        </w:tc>
      </w:tr>
      <w:tr w14:paraId="5A1187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4920" w:type="dxa"/>
            <w:noWrap/>
          </w:tcPr>
          <w:p w14:paraId="176BF10E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lang w:eastAsia="ar-SA"/>
              </w:rPr>
            </w:pPr>
            <w:r>
              <w:rPr>
                <w:bCs/>
                <w:lang w:eastAsia="en-AU"/>
              </w:rPr>
              <w:t>Даты тестирования</w:t>
            </w:r>
          </w:p>
        </w:tc>
        <w:tc>
          <w:tcPr>
            <w:tcW w:w="4920" w:type="dxa"/>
            <w:noWrap/>
          </w:tcPr>
          <w:p w14:paraId="6B892030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firstLine="0"/>
              <w:jc w:val="both"/>
              <w:rPr>
                <w:rFonts w:hint="default"/>
                <w:bCs/>
                <w:lang w:val="ru-RU" w:eastAsia="en-AU"/>
              </w:rPr>
            </w:pPr>
            <w:r>
              <w:rPr>
                <w:rFonts w:hint="default"/>
                <w:bCs/>
                <w:lang w:val="ru-RU" w:eastAsia="en-AU"/>
              </w:rPr>
              <w:t>10.06.2024</w:t>
            </w:r>
          </w:p>
        </w:tc>
      </w:tr>
    </w:tbl>
    <w:p w14:paraId="75A88709">
      <w:pPr>
        <w:spacing w:after="0"/>
        <w:ind w:left="0" w:right="171" w:firstLine="560"/>
        <w:jc w:val="both"/>
        <w:rPr>
          <w:rFonts w:hint="default"/>
          <w:sz w:val="28"/>
          <w:szCs w:val="28"/>
          <w:lang w:val="ru-RU"/>
        </w:rPr>
      </w:pPr>
    </w:p>
    <w:p w14:paraId="0ECE70A2">
      <w:pPr>
        <w:spacing w:after="0"/>
        <w:ind w:left="0" w:right="171" w:firstLine="560"/>
        <w:jc w:val="both"/>
        <w:rPr>
          <w:rFonts w:hint="default"/>
          <w:sz w:val="28"/>
          <w:szCs w:val="28"/>
          <w:lang w:val="ru-RU"/>
        </w:rPr>
      </w:pPr>
    </w:p>
    <w:p w14:paraId="12B3F2DF">
      <w:pPr>
        <w:spacing w:after="0"/>
        <w:ind w:left="0" w:right="171" w:firstLine="560"/>
        <w:jc w:val="both"/>
        <w:rPr>
          <w:rFonts w:hint="default"/>
          <w:sz w:val="28"/>
          <w:szCs w:val="28"/>
          <w:lang w:val="ru-RU"/>
        </w:rPr>
      </w:pPr>
    </w:p>
    <w:p w14:paraId="40198D10">
      <w:pPr>
        <w:spacing w:after="0"/>
        <w:ind w:left="0" w:right="171" w:firstLine="560"/>
        <w:jc w:val="both"/>
        <w:rPr>
          <w:rFonts w:hint="default"/>
          <w:sz w:val="28"/>
          <w:szCs w:val="28"/>
          <w:lang w:val="ru-RU"/>
        </w:rPr>
      </w:pPr>
    </w:p>
    <w:p w14:paraId="781E0786">
      <w:pPr>
        <w:spacing w:after="0"/>
        <w:ind w:left="0" w:right="171" w:firstLine="560"/>
        <w:jc w:val="both"/>
        <w:rPr>
          <w:rFonts w:hint="default"/>
          <w:sz w:val="28"/>
          <w:szCs w:val="28"/>
          <w:lang w:val="ru-RU"/>
        </w:rPr>
      </w:pPr>
    </w:p>
    <w:tbl>
      <w:tblPr>
        <w:tblStyle w:val="66"/>
        <w:tblW w:w="98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7"/>
        <w:gridCol w:w="7582"/>
      </w:tblGrid>
      <w:tr w14:paraId="61238D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  <w:noWrap/>
          </w:tcPr>
          <w:p w14:paraId="1C747D9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Наименование</w:t>
            </w:r>
          </w:p>
        </w:tc>
        <w:tc>
          <w:tcPr>
            <w:tcW w:w="7582" w:type="dxa"/>
            <w:noWrap/>
          </w:tcPr>
          <w:p w14:paraId="5FD88C8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>
                      <wp:simplePos x="0" y="0"/>
                      <wp:positionH relativeFrom="page">
                        <wp:posOffset>812800</wp:posOffset>
                      </wp:positionH>
                      <wp:positionV relativeFrom="page">
                        <wp:posOffset>281305</wp:posOffset>
                      </wp:positionV>
                      <wp:extent cx="6762115" cy="9516110"/>
                      <wp:effectExtent l="12700" t="12700" r="22225" b="11430"/>
                      <wp:wrapNone/>
                      <wp:docPr id="148" name="Group 2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62115" cy="9516110"/>
                                <a:chOff x="0" y="-18"/>
                                <a:chExt cx="20000" cy="20060"/>
                              </a:xfrm>
                            </wpg:grpSpPr>
                            <wps:wsp>
                              <wps:cNvPr id="149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-18"/>
                                  <a:ext cx="20000" cy="200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" name="Line 2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52" name="Line 2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53" name="Line 2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54" name="Line 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55" name="Line 2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56" name="Line 2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57" name="Line 2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58" name="Line 2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59" name="Line 2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60" name="Line 2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61" name="Rectangle 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" y="19678"/>
                                  <a:ext cx="1148" cy="3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A095AF">
                                    <w:pPr>
                                      <w:pStyle w:val="64"/>
                                      <w:tabs>
                                        <w:tab w:val="left" w:pos="0"/>
                                      </w:tabs>
                                      <w:ind w:left="-280" w:leftChars="0" w:firstLine="0" w:firstLineChars="0"/>
                                      <w:jc w:val="both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hint="default"/>
                                        <w:sz w:val="18"/>
                                        <w:lang w:val="ru-RU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int="default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2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C6DB9C">
                                    <w:pPr>
                                      <w:pStyle w:val="64"/>
                                      <w:ind w:left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Листдокум.</w:t>
                                    </w:r>
                                  </w:p>
                                  <w:p w14:paraId="4FDCEF50">
                                    <w:pPr>
                                      <w:pStyle w:val="64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3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8F863F">
                                    <w:pPr>
                                      <w:pStyle w:val="64"/>
                                      <w:ind w:left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4" name="Rectangle 2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98C9F2">
                                    <w:pPr>
                                      <w:pStyle w:val="64"/>
                                      <w:ind w:left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5" name="Rectangle 2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8D9214">
                                    <w:pPr>
                                      <w:pStyle w:val="64"/>
                                      <w:spacing w:line="240" w:lineRule="auto"/>
                                      <w:ind w:left="0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07D9C63E">
                                    <w:pPr>
                                      <w:pStyle w:val="64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6" name="Rectangle 2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386BDE">
                                    <w:pPr>
                                      <w:pStyle w:val="64"/>
                                      <w:ind w:left="0" w:leftChars="0" w:firstLine="0" w:firstLineChars="0"/>
                                      <w:jc w:val="both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7" name="Rectangle 2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0B5325">
                                    <w:pPr>
                                      <w:pStyle w:val="64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8" name="Rectangle 2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37F87D">
                                    <w:pPr>
                                      <w:pStyle w:val="64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21" o:spid="_x0000_s1026" o:spt="203" style="position:absolute;left:0pt;margin-left:64pt;margin-top:22.15pt;height:749.3pt;width:532.45pt;mso-position-horizontal-relative:page;mso-position-vertical-relative:page;z-index:251682816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">
                      <o:lock v:ext="edit" aspectratio="f"/>
                      <v:rect id="Rectangle 222" o:spid="_x0000_s1026" o:spt="1" style="position:absolute;left:0;top:-18;height:20018;width:20000;" filled="f" stroked="t" coordsize="21600,21600" o:gfxdata="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Efex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2pt" color="#000000" miterlimit="8" joinstyle="miter"/>
                        <v:imagedata o:title=""/>
                        <o:lock v:ext="edit" aspectratio="f"/>
                      </v:rect>
                      <v:line id="Line 223" o:spid="_x0000_s1026" o:spt="20" style="position:absolute;left:1093;top:18949;height:1040;width:2;" filled="f" stroked="t" coordsize="21600,21600" o:gfxdata="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F4RuK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4" o:spid="_x0000_s1026" o:spt="20" style="position:absolute;left:10;top:18941;height:1;width:19967;" filled="f" stroked="t" coordsize="21600,21600" o:gfxdata="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uZ9D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5" o:spid="_x0000_s1026" o:spt="20" style="position:absolute;left:2186;top:18949;height:1040;width:2;" filled="f" stroked="t" coordsize="21600,21600" o:gfxdata="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q2JW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6" o:spid="_x0000_s1026" o:spt="20" style="position:absolute;left:4919;top:18949;height:1040;width:2;" filled="f" stroked="t" coordsize="21600,21600" o:gfxdata="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5DQOG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7" o:spid="_x0000_s1026" o:spt="20" style="position:absolute;left:6557;top:18959;height:1030;width:2;" filled="f" stroked="t" coordsize="21600,21600" o:gfxdata="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P5Xq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8" o:spid="_x0000_s1026" o:spt="20" style="position:absolute;left:7650;top:18949;height:1030;width:2;" filled="f" stroked="t" coordsize="21600,21600" o:gfxdata="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dew2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9" o:spid="_x0000_s1026" o:spt="20" style="position:absolute;left:18905;top:18949;height:1040;width:4;" filled="f" stroked="t" coordsize="21600,21600" o:gfxdata="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R3pa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30" o:spid="_x0000_s1026" o:spt="20" style="position:absolute;left:10;top:19293;height:2;width:7621;" filled="f" stroked="t" coordsize="21600,21600" o:gfxdata="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p3I+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000000" joinstyle="round"/>
                        <v:imagedata o:title=""/>
                        <o:lock v:ext="edit" aspectratio="f"/>
                      </v:line>
                      <v:line id="Line 231" o:spid="_x0000_s1026" o:spt="20" style="position:absolute;left:10;top:19646;height:1;width:7621;" filled="f" stroked="t" coordsize="21600,21600" o:gfxdata="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C73+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32" o:spid="_x0000_s1026" o:spt="20" style="position:absolute;left:18919;top:19296;height:1;width:1071;" filled="f" stroked="t" coordsize="21600,21600" o:gfxdata="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MaN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1pt" color="#000000" joinstyle="round"/>
                        <v:imagedata o:title=""/>
                        <o:lock v:ext="edit" aspectratio="f"/>
                      </v:line>
                      <v:rect id="Rectangle 233" o:spid="_x0000_s1026" o:spt="1" style="position:absolute;left:231;top:19678;height:364;width:1148;" filled="f" stroked="f" coordsize="21600,21600" o:gfxdata="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du6Y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16A095AF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34" o:spid="_x0000_s1026" o:spt="1" style="position:absolute;left:1139;top:19660;height:309;width:1001;" filled="f" stroked="f" coordsize="21600,21600" o:gfxdata="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OkcO+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7EC6DB9C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4FDCEF50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5" o:spid="_x0000_s1026" o:spt="1" style="position:absolute;left:2267;top:19660;height:309;width:2573;" filled="f" stroked="f" coordsize="21600,21600" o:gfxdata="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6NV0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6E8F863F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236" o:spid="_x0000_s1026" o:spt="1" style="position:absolute;left:4983;top:19660;height:309;width:1534;" filled="f" stroked="f" coordsize="21600,21600" o:gfxdata="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AU0A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0D98C9F2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237" o:spid="_x0000_s1026" o:spt="1" style="position:absolute;left:6604;top:19660;height:309;width:1000;" filled="f" stroked="f" coordsize="21600,21600" o:gfxdata="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Teib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688D9214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7D9C63E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238" o:spid="_x0000_s1026" o:spt="1" style="position:absolute;left:18949;top:18977;height:309;width:1001;" filled="f" stroked="f" coordsize="21600,21600" o:gfxdata="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n3bs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13386BDE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9" o:spid="_x0000_s1026" o:spt="1" style="position:absolute;left:18949;top:19435;height:423;width:1001;" filled="f" stroked="f" coordsize="21600,21600" o:gfxdata="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PT03e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140B5325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240" o:spid="_x0000_s1026" o:spt="1" style="position:absolute;left:7745;top:19221;height:477;width:11075;" filled="f" stroked="f" coordsize="21600,21600" o:gfxdata="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TEcF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3F37F87D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  <w:r>
              <w:rPr>
                <w:bCs/>
                <w:sz w:val="24"/>
                <w:szCs w:val="24"/>
                <w:lang w:val="ru-RU" w:eastAsia="en-AU"/>
              </w:rPr>
              <w:t>Описание</w:t>
            </w:r>
          </w:p>
        </w:tc>
      </w:tr>
      <w:tr w14:paraId="65FFB1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400088A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#</w:t>
            </w:r>
          </w:p>
        </w:tc>
        <w:tc>
          <w:tcPr>
            <w:tcW w:w="7582" w:type="dxa"/>
          </w:tcPr>
          <w:p w14:paraId="6CC0D93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ТС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_1</w:t>
            </w:r>
          </w:p>
        </w:tc>
      </w:tr>
      <w:tr w14:paraId="5A24F2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40A498D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val="ru-RU" w:eastAsia="en-AU"/>
              </w:rPr>
              <w:t>(Малый/Средний/высокий)</w:t>
            </w:r>
          </w:p>
        </w:tc>
        <w:tc>
          <w:tcPr>
            <w:tcW w:w="7582" w:type="dxa"/>
          </w:tcPr>
          <w:p w14:paraId="0CC26EE3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Высокий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.</w:t>
            </w:r>
          </w:p>
        </w:tc>
      </w:tr>
      <w:tr w14:paraId="27C4B5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21D12E3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val="ru-RU"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Имя</w:t>
            </w:r>
          </w:p>
        </w:tc>
        <w:tc>
          <w:tcPr>
            <w:tcW w:w="7582" w:type="dxa"/>
          </w:tcPr>
          <w:p w14:paraId="2475EF7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 xml:space="preserve"> Проверка формы авторизации с правильной почтой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sz w:val="24"/>
                <w:szCs w:val="24"/>
                <w:lang w:val="ru-RU" w:eastAsia="en-AU"/>
              </w:rPr>
              <w:t>и паролем.</w:t>
            </w:r>
          </w:p>
        </w:tc>
      </w:tr>
      <w:tr w14:paraId="5AA0A2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FFDF07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Резюме испытания</w:t>
            </w:r>
          </w:p>
        </w:tc>
        <w:tc>
          <w:tcPr>
            <w:tcW w:w="7582" w:type="dxa"/>
          </w:tcPr>
          <w:p w14:paraId="172613C5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Проверить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программу при вводе корректных данных.</w:t>
            </w:r>
          </w:p>
        </w:tc>
      </w:tr>
      <w:tr w14:paraId="244E3F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987036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Шаги тестирования</w:t>
            </w:r>
          </w:p>
        </w:tc>
        <w:tc>
          <w:tcPr>
            <w:tcW w:w="7582" w:type="dxa"/>
          </w:tcPr>
          <w:p w14:paraId="72AD09F8">
            <w:pPr>
              <w:widowControl w:val="0"/>
              <w:numPr>
                <w:ilvl w:val="0"/>
                <w:numId w:val="12"/>
              </w:numPr>
              <w:tabs>
                <w:tab w:val="left" w:pos="-7797"/>
                <w:tab w:val="left" w:pos="1134"/>
                <w:tab w:val="left" w:pos="5940"/>
                <w:tab w:val="clear" w:pos="312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В форму ввели корректные данные;</w:t>
            </w:r>
          </w:p>
          <w:p w14:paraId="43FE5B0C">
            <w:pPr>
              <w:widowControl w:val="0"/>
              <w:numPr>
                <w:ilvl w:val="0"/>
                <w:numId w:val="12"/>
              </w:numPr>
              <w:tabs>
                <w:tab w:val="left" w:pos="-7797"/>
                <w:tab w:val="left" w:pos="1134"/>
                <w:tab w:val="left" w:pos="5940"/>
                <w:tab w:val="clear" w:pos="312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Нажали на кнопку «Войти»;</w:t>
            </w:r>
          </w:p>
          <w:p w14:paraId="45A6251E">
            <w:pPr>
              <w:widowControl w:val="0"/>
              <w:numPr>
                <w:ilvl w:val="0"/>
                <w:numId w:val="12"/>
              </w:numPr>
              <w:tabs>
                <w:tab w:val="left" w:pos="-7797"/>
                <w:tab w:val="left" w:pos="1134"/>
                <w:tab w:val="left" w:pos="5940"/>
                <w:tab w:val="clear" w:pos="312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На странице высветилось сообщение «Вы вошли как доктор»;</w:t>
            </w:r>
          </w:p>
          <w:p w14:paraId="6F806CD4">
            <w:pPr>
              <w:widowControl w:val="0"/>
              <w:numPr>
                <w:ilvl w:val="0"/>
                <w:numId w:val="12"/>
              </w:numPr>
              <w:tabs>
                <w:tab w:val="left" w:pos="-7797"/>
                <w:tab w:val="left" w:pos="1134"/>
                <w:tab w:val="left" w:pos="5940"/>
                <w:tab w:val="clear" w:pos="312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Перешли на страницу доктора.</w:t>
            </w:r>
          </w:p>
        </w:tc>
      </w:tr>
      <w:tr w14:paraId="5ACC21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1DAE3C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Данные тестирования</w:t>
            </w:r>
          </w:p>
        </w:tc>
        <w:tc>
          <w:tcPr>
            <w:tcW w:w="7582" w:type="dxa"/>
          </w:tcPr>
          <w:p w14:paraId="2F9E982E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Входные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данные:</w:t>
            </w:r>
          </w:p>
          <w:p w14:paraId="4EDE454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Почта: 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ru-RU" w:eastAsia="en-AU"/>
              </w:rPr>
              <w:instrText xml:space="preserve"> HYPERLINK "mailto:13mir@mail.ru" </w:instrTex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separate"/>
            </w:r>
            <w:r>
              <w:rPr>
                <w:rStyle w:val="5"/>
                <w:rFonts w:hint="default"/>
                <w:sz w:val="24"/>
                <w:szCs w:val="24"/>
                <w:lang w:val="ru-RU" w:eastAsia="en-AU"/>
              </w:rPr>
              <w:t>13mir@mail.ru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end"/>
            </w:r>
          </w:p>
          <w:p w14:paraId="253698DD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Пароль:123</w:t>
            </w:r>
          </w:p>
        </w:tc>
      </w:tr>
      <w:tr w14:paraId="2F11D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810968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Ожидаемый результат</w:t>
            </w:r>
          </w:p>
        </w:tc>
        <w:tc>
          <w:tcPr>
            <w:tcW w:w="7582" w:type="dxa"/>
          </w:tcPr>
          <w:p w14:paraId="60BB290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тестирования, если данные корректны, то авторизированный пользователь переходит на страницу.На главной странице высвечивается уведомление об успехе.</w:t>
            </w:r>
          </w:p>
        </w:tc>
      </w:tr>
      <w:tr w14:paraId="2DFE6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09CDF00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Фактический результат</w:t>
            </w:r>
          </w:p>
        </w:tc>
        <w:tc>
          <w:tcPr>
            <w:tcW w:w="7582" w:type="dxa"/>
          </w:tcPr>
          <w:p w14:paraId="2B15DC8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 пользователь успешно авторизовался.</w:t>
            </w:r>
          </w:p>
        </w:tc>
      </w:tr>
      <w:tr w14:paraId="44A4BC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401DFF6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Предпосылки</w:t>
            </w:r>
          </w:p>
        </w:tc>
        <w:tc>
          <w:tcPr>
            <w:tcW w:w="7582" w:type="dxa"/>
          </w:tcPr>
          <w:p w14:paraId="5AF494D9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  <w:tr w14:paraId="745137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48D2579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Постусловия</w:t>
            </w:r>
          </w:p>
        </w:tc>
        <w:tc>
          <w:tcPr>
            <w:tcW w:w="7582" w:type="dxa"/>
          </w:tcPr>
          <w:p w14:paraId="10488BA6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После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выполнения тестирования система должна работать без сбоев и корректно.</w:t>
            </w:r>
          </w:p>
        </w:tc>
      </w:tr>
      <w:tr w14:paraId="4FA635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4C4535A8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582" w:type="dxa"/>
          </w:tcPr>
          <w:p w14:paraId="61D94937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en-US" w:eastAsia="en-AU"/>
              </w:rPr>
              <w:t>P</w:t>
            </w:r>
            <w:r>
              <w:rPr>
                <w:sz w:val="24"/>
                <w:szCs w:val="24"/>
                <w:lang w:val="en-US" w:eastAsia="en-AU"/>
              </w:rPr>
              <w:t>ass</w:t>
            </w:r>
          </w:p>
        </w:tc>
      </w:tr>
      <w:tr w14:paraId="39C92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699D352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Комментарии</w:t>
            </w:r>
          </w:p>
        </w:tc>
        <w:tc>
          <w:tcPr>
            <w:tcW w:w="7582" w:type="dxa"/>
          </w:tcPr>
          <w:p w14:paraId="021DA1D0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</w:tbl>
    <w:tbl>
      <w:tblPr>
        <w:tblStyle w:val="66"/>
        <w:tblpPr w:leftFromText="180" w:rightFromText="180" w:vertAnchor="text" w:horzAnchor="page" w:tblpX="1681" w:tblpY="310"/>
        <w:tblOverlap w:val="never"/>
        <w:tblW w:w="98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7"/>
        <w:gridCol w:w="7582"/>
      </w:tblGrid>
      <w:tr w14:paraId="65B07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  <w:noWrap/>
          </w:tcPr>
          <w:p w14:paraId="01698FFD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Наименование</w:t>
            </w:r>
          </w:p>
        </w:tc>
        <w:tc>
          <w:tcPr>
            <w:tcW w:w="7582" w:type="dxa"/>
            <w:noWrap/>
          </w:tcPr>
          <w:p w14:paraId="6F7C292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Описание</w:t>
            </w:r>
          </w:p>
        </w:tc>
      </w:tr>
      <w:tr w14:paraId="2B82E8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6683E0F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#</w:t>
            </w:r>
          </w:p>
        </w:tc>
        <w:tc>
          <w:tcPr>
            <w:tcW w:w="7582" w:type="dxa"/>
          </w:tcPr>
          <w:p w14:paraId="1A7B024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ТС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_</w:t>
            </w:r>
            <w:r>
              <w:rPr>
                <w:rFonts w:hint="default"/>
                <w:sz w:val="24"/>
                <w:szCs w:val="24"/>
                <w:lang w:val="en-US" w:eastAsia="en-AU"/>
              </w:rPr>
              <w:t>2</w:t>
            </w:r>
          </w:p>
        </w:tc>
      </w:tr>
      <w:tr w14:paraId="1CCF7F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8BBF21D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val="ru-RU" w:eastAsia="en-AU"/>
              </w:rPr>
              <w:t>(Малый/Средний/высокий)</w:t>
            </w:r>
          </w:p>
        </w:tc>
        <w:tc>
          <w:tcPr>
            <w:tcW w:w="7582" w:type="dxa"/>
          </w:tcPr>
          <w:p w14:paraId="75568E8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Высокий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.</w:t>
            </w:r>
          </w:p>
        </w:tc>
      </w:tr>
      <w:tr w14:paraId="33229A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6DAA4E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val="ru-RU"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Имя</w:t>
            </w:r>
          </w:p>
        </w:tc>
        <w:tc>
          <w:tcPr>
            <w:tcW w:w="7582" w:type="dxa"/>
          </w:tcPr>
          <w:p w14:paraId="30D9EBBD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 xml:space="preserve"> Проверка формы авторизации с 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не</w:t>
            </w:r>
            <w:r>
              <w:rPr>
                <w:sz w:val="24"/>
                <w:szCs w:val="24"/>
                <w:lang w:val="ru-RU" w:eastAsia="en-AU"/>
              </w:rPr>
              <w:t>правильной почтой и паролем.</w:t>
            </w:r>
          </w:p>
        </w:tc>
      </w:tr>
      <w:tr w14:paraId="2F03A6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66BC33C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Резюме испытания</w:t>
            </w:r>
          </w:p>
        </w:tc>
        <w:tc>
          <w:tcPr>
            <w:tcW w:w="7582" w:type="dxa"/>
          </w:tcPr>
          <w:p w14:paraId="4A975BDE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Проверить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программу при вводе не корректных данных.</w:t>
            </w:r>
          </w:p>
        </w:tc>
      </w:tr>
      <w:tr w14:paraId="21F16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3886B4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Шаги тестирования</w:t>
            </w:r>
          </w:p>
        </w:tc>
        <w:tc>
          <w:tcPr>
            <w:tcW w:w="7582" w:type="dxa"/>
          </w:tcPr>
          <w:p w14:paraId="193CB25A">
            <w:pPr>
              <w:widowControl w:val="0"/>
              <w:numPr>
                <w:ilvl w:val="0"/>
                <w:numId w:val="13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Chars="200" w:right="0" w:right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В форму ввели не корректные данные;</w:t>
            </w:r>
          </w:p>
          <w:p w14:paraId="493A025B">
            <w:pPr>
              <w:widowControl w:val="0"/>
              <w:numPr>
                <w:ilvl w:val="0"/>
                <w:numId w:val="13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Chars="200" w:right="0" w:right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Нажали на кнопку «Войти»;</w:t>
            </w:r>
          </w:p>
          <w:p w14:paraId="18B73B1B">
            <w:pPr>
              <w:widowControl w:val="0"/>
              <w:numPr>
                <w:ilvl w:val="0"/>
                <w:numId w:val="13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Chars="200" w:right="0" w:right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Пришло уведомление «Такой пользователь не найден»</w:t>
            </w:r>
            <w:r>
              <w:rPr>
                <w:rFonts w:hint="default"/>
                <w:sz w:val="24"/>
                <w:szCs w:val="24"/>
                <w:lang w:val="en-US" w:eastAsia="en-AU"/>
              </w:rPr>
              <w:t>;</w:t>
            </w:r>
          </w:p>
          <w:p w14:paraId="5F68F62F">
            <w:pPr>
              <w:widowControl w:val="0"/>
              <w:numPr>
                <w:ilvl w:val="0"/>
                <w:numId w:val="13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Chars="200" w:right="0" w:right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Перенаправление на главную страницу.</w:t>
            </w:r>
          </w:p>
        </w:tc>
      </w:tr>
      <w:tr w14:paraId="3C23A6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2CBFFC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Данные тестирования</w:t>
            </w:r>
          </w:p>
        </w:tc>
        <w:tc>
          <w:tcPr>
            <w:tcW w:w="7582" w:type="dxa"/>
          </w:tcPr>
          <w:p w14:paraId="1B5E76CE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Входные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данные:</w:t>
            </w:r>
          </w:p>
          <w:p w14:paraId="2586D8F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Почта: 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ru-RU" w:eastAsia="en-AU"/>
              </w:rPr>
              <w:instrText xml:space="preserve"> HYPERLINK "mailto:13mir@mail.ru" </w:instrTex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en-AU"/>
              </w:rPr>
              <w:t>Masha06</w:t>
            </w:r>
            <w:r>
              <w:rPr>
                <w:rStyle w:val="5"/>
                <w:rFonts w:hint="default"/>
                <w:sz w:val="24"/>
                <w:szCs w:val="24"/>
                <w:lang w:val="ru-RU" w:eastAsia="en-AU"/>
              </w:rPr>
              <w:t>@mail.ru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end"/>
            </w:r>
          </w:p>
          <w:p w14:paraId="299304ED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560" w:firstLineChars="200"/>
              <w:jc w:val="both"/>
              <w:rPr>
                <w:rFonts w:hint="default"/>
                <w:sz w:val="24"/>
                <w:szCs w:val="24"/>
                <w:lang w:val="en-US" w:eastAsia="en-AU"/>
              </w:rPr>
            </w:pPr>
            <w:r>
              <w:rPr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>
                      <wp:simplePos x="0" y="0"/>
                      <wp:positionH relativeFrom="page">
                        <wp:posOffset>812800</wp:posOffset>
                      </wp:positionH>
                      <wp:positionV relativeFrom="page">
                        <wp:posOffset>281305</wp:posOffset>
                      </wp:positionV>
                      <wp:extent cx="6762115" cy="9516110"/>
                      <wp:effectExtent l="12700" t="12700" r="22225" b="11430"/>
                      <wp:wrapNone/>
                      <wp:docPr id="229" name="Group 2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62115" cy="9516110"/>
                                <a:chOff x="0" y="-18"/>
                                <a:chExt cx="20000" cy="20060"/>
                              </a:xfrm>
                            </wpg:grpSpPr>
                            <wps:wsp>
                              <wps:cNvPr id="210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-18"/>
                                  <a:ext cx="20000" cy="200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Line 2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12" name="Line 2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13" name="Line 2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14" name="Line 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15" name="Line 2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16" name="Line 2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17" name="Line 2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18" name="Line 2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19" name="Line 2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20" name="Line 2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21" name="Rectangle 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" y="19678"/>
                                  <a:ext cx="1148" cy="3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7B0C14">
                                    <w:pPr>
                                      <w:pStyle w:val="64"/>
                                      <w:tabs>
                                        <w:tab w:val="left" w:pos="0"/>
                                      </w:tabs>
                                      <w:ind w:left="-280" w:leftChars="0" w:firstLine="0" w:firstLineChars="0"/>
                                      <w:jc w:val="both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hint="default"/>
                                        <w:sz w:val="18"/>
                                        <w:lang w:val="ru-RU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int="default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2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0D13F9">
                                    <w:pPr>
                                      <w:pStyle w:val="64"/>
                                      <w:ind w:left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Листдокум.</w:t>
                                    </w:r>
                                  </w:p>
                                  <w:p w14:paraId="1C24FD02">
                                    <w:pPr>
                                      <w:pStyle w:val="64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3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6A0E8F">
                                    <w:pPr>
                                      <w:pStyle w:val="64"/>
                                      <w:ind w:left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4" name="Rectangle 2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F928C6">
                                    <w:pPr>
                                      <w:pStyle w:val="64"/>
                                      <w:ind w:left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5" name="Rectangle 2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15EB3E">
                                    <w:pPr>
                                      <w:pStyle w:val="64"/>
                                      <w:spacing w:line="240" w:lineRule="auto"/>
                                      <w:ind w:left="0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2BBA5E0A">
                                    <w:pPr>
                                      <w:pStyle w:val="64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6" name="Rectangle 2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B1C7DA">
                                    <w:pPr>
                                      <w:pStyle w:val="64"/>
                                      <w:ind w:left="0" w:leftChars="0" w:firstLine="0" w:firstLineChars="0"/>
                                      <w:jc w:val="both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7" name="Rectangle 2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447CFF">
                                    <w:pPr>
                                      <w:pStyle w:val="64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8" name="Rectangle 2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28F64A">
                                    <w:pPr>
                                      <w:pStyle w:val="64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21" o:spid="_x0000_s1026" o:spt="203" style="position:absolute;left:0pt;margin-left:64pt;margin-top:22.15pt;height:749.3pt;width:532.45pt;mso-position-horizontal-relative:page;mso-position-vertical-relative:page;z-index:251683840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">
                      <o:lock v:ext="edit" aspectratio="f"/>
                      <v:rect id="Rectangle 222" o:spid="_x0000_s1026" o:spt="1" style="position:absolute;left:0;top:-18;height:20018;width:20000;" filled="f" stroked="t" coordsize="21600,21600" o:gfxdata="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es5O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2pt" color="#000000" miterlimit="8" joinstyle="miter"/>
                        <v:imagedata o:title=""/>
                        <o:lock v:ext="edit" aspectratio="f"/>
                      </v:rect>
                      <v:line id="Line 223" o:spid="_x0000_s1026" o:spt="20" style="position:absolute;left:1093;top:18949;height:1040;width:2;" filled="f" stroked="t" coordsize="21600,21600" o:gfxdata="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ezvF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4" o:spid="_x0000_s1026" o:spt="20" style="position:absolute;left:10;top:18941;height:1;width:19967;" filled="f" stroked="t" coordsize="21600,21600" o:gfxdata="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6mls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5" o:spid="_x0000_s1026" o:spt="20" style="position:absolute;left:2186;top:18949;height:1040;width:2;" filled="f" stroked="t" coordsize="21600,21600" o:gfxdata="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OUAK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6" o:spid="_x0000_s1026" o:spt="20" style="position:absolute;left:4919;top:18949;height:1040;width:2;" filled="f" stroked="t" coordsize="21600,21600" o:gfxdata="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yYX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7" o:spid="_x0000_s1026" o:spt="20" style="position:absolute;left:6557;top:18959;height:1030;width:2;" filled="f" stroked="t" coordsize="21600,21600" o:gfxdata="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EA9x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8" o:spid="_x0000_s1026" o:spt="20" style="position:absolute;left:7650;top:18949;height:1030;width:2;" filled="f" stroked="t" coordsize="21600,21600" o:gfxdata="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kqOx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29" o:spid="_x0000_s1026" o:spt="20" style="position:absolute;left:18905;top:18949;height:1040;width:4;" filled="f" stroked="t" coordsize="21600,21600" o:gfxdata="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3gYq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30" o:spid="_x0000_s1026" o:spt="20" style="position:absolute;left:10;top:19293;height:2;width:7621;" filled="f" stroked="t" coordsize="21600,21600" o:gfxdata="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mBDO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000000" joinstyle="round"/>
                        <v:imagedata o:title=""/>
                        <o:lock v:ext="edit" aspectratio="f"/>
                      </v:line>
                      <v:line id="Line 231" o:spid="_x0000_s1026" o:spt="20" style="position:absolute;left:10;top:19646;height:1;width:7621;" filled="f" stroked="t" coordsize="21600,21600" o:gfxdata="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Q03w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pt" color="#000000" joinstyle="round"/>
                        <v:imagedata o:title=""/>
                        <o:lock v:ext="edit" aspectratio="f"/>
                      </v:line>
                      <v:line id="Line 232" o:spid="_x0000_s1026" o:spt="20" style="position:absolute;left:18919;top:19296;height:1;width:1071;" filled="f" stroked="t" coordsize="21600,21600" o:gfxdata="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zCi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1pt" color="#000000" joinstyle="round"/>
                        <v:imagedata o:title=""/>
                        <o:lock v:ext="edit" aspectratio="f"/>
                      </v:line>
                      <v:rect id="Rectangle 233" o:spid="_x0000_s1026" o:spt="1" style="position:absolute;left:231;top:19678;height:364;width:1148;" filled="f" stroked="f" coordsize="21600,21600" o:gfxdata="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45NiS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637B0C14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34" o:spid="_x0000_s1026" o:spt="1" style="position:absolute;left:1139;top:19660;height:309;width:1001;" filled="f" stroked="f" coordsize="21600,21600" o:gfxdata="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7rqFO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460D13F9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1C24FD02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5" o:spid="_x0000_s1026" o:spt="1" style="position:absolute;left:2267;top:19660;height:309;width:2573;" filled="f" stroked="f" coordsize="21600,21600" o:gfxdata="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pw3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046A0E8F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236" o:spid="_x0000_s1026" o:spt="1" style="position:absolute;left:4983;top:19660;height:309;width:1534;" filled="f" stroked="f" coordsize="21600,21600" o:gfxdata="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TpW8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41F928C6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237" o:spid="_x0000_s1026" o:spt="1" style="position:absolute;left:6604;top:19660;height:309;width:1000;" filled="f" stroked="f" coordsize="21600,21600" o:gfxdata="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AjAn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6215EB3E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BBA5E0A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238" o:spid="_x0000_s1026" o:spt="1" style="position:absolute;left:18949;top:18977;height:309;width:1001;" filled="f" stroked="f" coordsize="21600,21600" o:gfxdata="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0K5Q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1DB1C7DA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9" o:spid="_x0000_s1026" o:spt="1" style="position:absolute;left:18949;top:19435;height:423;width:1001;" filled="f" stroked="f" coordsize="21600,21600" o:gfxdata="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6cC8u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0F447CFF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240" o:spid="_x0000_s1026" o:spt="1" style="position:absolute;left:7745;top:19221;height:477;width:11075;" filled="f" stroked="f" coordsize="21600,21600" o:gfxdata="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8Dn7m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o:title=""/>
                        <o:lock v:ext="edit" aspectratio="f"/>
                        <v:textbox inset="1pt,1pt,1pt,1pt">
                          <w:txbxContent>
                            <w:p w14:paraId="4128F64A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Пароль:</w:t>
            </w:r>
            <w:r>
              <w:rPr>
                <w:rFonts w:hint="default"/>
                <w:sz w:val="24"/>
                <w:szCs w:val="24"/>
                <w:lang w:val="en-US" w:eastAsia="en-AU"/>
              </w:rPr>
              <w:t>Masha06</w:t>
            </w:r>
          </w:p>
        </w:tc>
      </w:tr>
      <w:tr w14:paraId="30AC3F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69DB3474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Ожидаемый результат</w:t>
            </w:r>
          </w:p>
        </w:tc>
        <w:tc>
          <w:tcPr>
            <w:tcW w:w="7582" w:type="dxa"/>
          </w:tcPr>
          <w:p w14:paraId="3C2338AE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тестирования, если данные не корректны, то пользователь не может войти в личный кабинет .На главной странице высвечивается уведомление об ошибке.</w:t>
            </w:r>
          </w:p>
        </w:tc>
      </w:tr>
      <w:tr w14:paraId="533C51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313BEBB4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Фактический результат</w:t>
            </w:r>
          </w:p>
        </w:tc>
        <w:tc>
          <w:tcPr>
            <w:tcW w:w="7582" w:type="dxa"/>
          </w:tcPr>
          <w:p w14:paraId="1B2E588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 пользователь увидел уведомление об ошибке, остался на главной странице</w:t>
            </w:r>
          </w:p>
        </w:tc>
      </w:tr>
      <w:tr w14:paraId="28E200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10E22700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Предпосылки</w:t>
            </w:r>
          </w:p>
        </w:tc>
        <w:tc>
          <w:tcPr>
            <w:tcW w:w="7582" w:type="dxa"/>
          </w:tcPr>
          <w:p w14:paraId="2286333B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  <w:tr w14:paraId="596E49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38DB9D27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Постусловия</w:t>
            </w:r>
          </w:p>
        </w:tc>
        <w:tc>
          <w:tcPr>
            <w:tcW w:w="7582" w:type="dxa"/>
          </w:tcPr>
          <w:p w14:paraId="201AF068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После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выполнения тестирования система должна работать без сбоев и корректно.</w:t>
            </w:r>
          </w:p>
        </w:tc>
      </w:tr>
      <w:tr w14:paraId="4D7698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17FB7EB5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582" w:type="dxa"/>
          </w:tcPr>
          <w:p w14:paraId="5CA162BC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en-US" w:eastAsia="en-AU"/>
              </w:rPr>
              <w:t>P</w:t>
            </w:r>
            <w:r>
              <w:rPr>
                <w:sz w:val="24"/>
                <w:szCs w:val="24"/>
                <w:lang w:val="en-US" w:eastAsia="en-AU"/>
              </w:rPr>
              <w:t>ass</w:t>
            </w:r>
          </w:p>
        </w:tc>
      </w:tr>
      <w:tr w14:paraId="0D9212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367C8219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Комментарии</w:t>
            </w:r>
          </w:p>
        </w:tc>
        <w:tc>
          <w:tcPr>
            <w:tcW w:w="7582" w:type="dxa"/>
          </w:tcPr>
          <w:p w14:paraId="53D478E7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</w:tbl>
    <w:p w14:paraId="36FA6657">
      <w:pPr>
        <w:spacing w:after="0"/>
        <w:ind w:left="0" w:leftChars="0" w:right="171" w:firstLine="0" w:firstLineChars="0"/>
        <w:jc w:val="both"/>
        <w:rPr>
          <w:rFonts w:hint="default"/>
          <w:sz w:val="28"/>
          <w:szCs w:val="28"/>
          <w:lang w:val="ru-RU"/>
        </w:rPr>
      </w:pPr>
    </w:p>
    <w:tbl>
      <w:tblPr>
        <w:tblStyle w:val="66"/>
        <w:tblpPr w:leftFromText="180" w:rightFromText="180" w:vertAnchor="text" w:horzAnchor="page" w:tblpX="1681" w:tblpY="310"/>
        <w:tblOverlap w:val="never"/>
        <w:tblW w:w="98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7"/>
        <w:gridCol w:w="7582"/>
      </w:tblGrid>
      <w:tr w14:paraId="1FBCAA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  <w:noWrap/>
          </w:tcPr>
          <w:p w14:paraId="02E3C99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Наименование</w:t>
            </w:r>
          </w:p>
        </w:tc>
        <w:tc>
          <w:tcPr>
            <w:tcW w:w="7582" w:type="dxa"/>
            <w:noWrap/>
          </w:tcPr>
          <w:p w14:paraId="30D24BD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Описание</w:t>
            </w:r>
          </w:p>
        </w:tc>
      </w:tr>
      <w:tr w14:paraId="5770CE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C0C2C6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#</w:t>
            </w:r>
          </w:p>
        </w:tc>
        <w:tc>
          <w:tcPr>
            <w:tcW w:w="7582" w:type="dxa"/>
          </w:tcPr>
          <w:p w14:paraId="1BF1D783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ТС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_3</w:t>
            </w:r>
          </w:p>
        </w:tc>
      </w:tr>
      <w:tr w14:paraId="5F6F9C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3355983E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val="ru-RU" w:eastAsia="en-AU"/>
              </w:rPr>
              <w:t>(Малый/Средний/высокий)</w:t>
            </w:r>
          </w:p>
        </w:tc>
        <w:tc>
          <w:tcPr>
            <w:tcW w:w="7582" w:type="dxa"/>
          </w:tcPr>
          <w:p w14:paraId="055BD475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Высокий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.</w:t>
            </w:r>
          </w:p>
        </w:tc>
      </w:tr>
      <w:tr w14:paraId="31B2E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5CF226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val="ru-RU"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Имя</w:t>
            </w:r>
          </w:p>
        </w:tc>
        <w:tc>
          <w:tcPr>
            <w:tcW w:w="7582" w:type="dxa"/>
          </w:tcPr>
          <w:p w14:paraId="0A6673D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 xml:space="preserve"> Проверка формы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регистрации при введении </w:t>
            </w:r>
            <w:r>
              <w:rPr>
                <w:rFonts w:hint="default"/>
                <w:sz w:val="24"/>
                <w:szCs w:val="24"/>
                <w:lang w:val="en-US" w:eastAsia="en-AU"/>
              </w:rPr>
              <w:t>корректных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данных</w:t>
            </w:r>
          </w:p>
        </w:tc>
      </w:tr>
      <w:tr w14:paraId="7EF345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442F82F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Резюме испытания</w:t>
            </w:r>
          </w:p>
        </w:tc>
        <w:tc>
          <w:tcPr>
            <w:tcW w:w="7582" w:type="dxa"/>
          </w:tcPr>
          <w:p w14:paraId="3C6F80B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Проверить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программу при вводе  корректных данных.</w:t>
            </w:r>
          </w:p>
        </w:tc>
      </w:tr>
      <w:tr w14:paraId="034B28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530DAC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Шаги тестирования</w:t>
            </w:r>
          </w:p>
        </w:tc>
        <w:tc>
          <w:tcPr>
            <w:tcW w:w="7582" w:type="dxa"/>
          </w:tcPr>
          <w:p w14:paraId="19641597">
            <w:pPr>
              <w:widowControl w:val="0"/>
              <w:numPr>
                <w:ilvl w:val="0"/>
                <w:numId w:val="14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570" w:leftChars="0" w:right="0" w:rightChars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Ввели в форму корректные данные;</w:t>
            </w:r>
          </w:p>
          <w:p w14:paraId="54F9E5D0">
            <w:pPr>
              <w:widowControl w:val="0"/>
              <w:numPr>
                <w:ilvl w:val="0"/>
                <w:numId w:val="14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570" w:leftChars="0" w:right="0" w:rightChars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Нажать на кнопку «Прикрепиться»;</w:t>
            </w:r>
          </w:p>
          <w:p w14:paraId="061D1B4F">
            <w:pPr>
              <w:widowControl w:val="0"/>
              <w:numPr>
                <w:ilvl w:val="0"/>
                <w:numId w:val="14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570" w:leftChars="0" w:right="0" w:rightChars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Если в базе данных нет пользователя с такой почтой, то появляется уведомление «Вы успешно прикрепились»;</w:t>
            </w:r>
          </w:p>
          <w:p w14:paraId="226484D4">
            <w:pPr>
              <w:widowControl w:val="0"/>
              <w:numPr>
                <w:ilvl w:val="0"/>
                <w:numId w:val="14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570" w:leftChars="0" w:right="0" w:rightChars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Переход на главную страницу для авторизации.</w:t>
            </w:r>
          </w:p>
        </w:tc>
      </w:tr>
      <w:tr w14:paraId="496A50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027876A5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Данные тестирования</w:t>
            </w:r>
          </w:p>
        </w:tc>
        <w:tc>
          <w:tcPr>
            <w:tcW w:w="7582" w:type="dxa"/>
          </w:tcPr>
          <w:p w14:paraId="6769204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Входные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данные:</w:t>
            </w:r>
          </w:p>
          <w:p w14:paraId="66C5F51D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516" w:firstLineChars="215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Почта: 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ru-RU" w:eastAsia="en-AU"/>
              </w:rPr>
              <w:instrText xml:space="preserve"> HYPERLINK "mailto:13mir@mail.ru" </w:instrTex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en-AU"/>
              </w:rPr>
              <w:t>Marcina</w:t>
            </w:r>
            <w:r>
              <w:rPr>
                <w:rStyle w:val="5"/>
                <w:rFonts w:hint="default"/>
                <w:sz w:val="24"/>
                <w:szCs w:val="24"/>
                <w:lang w:val="ru-RU" w:eastAsia="en-AU"/>
              </w:rPr>
              <w:t>@mail.ru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end"/>
            </w:r>
          </w:p>
          <w:p w14:paraId="0913A2B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Фамилия:</w:t>
            </w:r>
            <w:r>
              <w:rPr>
                <w:sz w:val="24"/>
                <w:lang w:val="ru-RU"/>
              </w:rPr>
              <w:t>Маркина</w:t>
            </w:r>
          </w:p>
          <w:p w14:paraId="7FD158D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Имя:Мария</w:t>
            </w:r>
          </w:p>
          <w:p w14:paraId="6CAC4A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Отчество:Игоревна</w:t>
            </w:r>
          </w:p>
          <w:p w14:paraId="2262FAA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Полис:</w:t>
            </w:r>
            <w:r>
              <w:rPr>
                <w:rFonts w:hint="default"/>
                <w:sz w:val="24"/>
                <w:szCs w:val="21"/>
              </w:rPr>
              <w:t>12346690</w:t>
            </w:r>
            <w:r>
              <w:rPr>
                <w:rFonts w:hint="default"/>
                <w:sz w:val="24"/>
                <w:szCs w:val="21"/>
                <w:lang w:val="ru-RU"/>
              </w:rPr>
              <w:t>56784536</w:t>
            </w:r>
          </w:p>
          <w:p w14:paraId="5D9EC2C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Дата рождения:</w:t>
            </w:r>
            <w:r>
              <w:rPr>
                <w:rFonts w:hint="default"/>
                <w:sz w:val="24"/>
                <w:lang w:val="ru-RU"/>
              </w:rPr>
              <w:t>13.02.2003</w:t>
            </w:r>
          </w:p>
          <w:p w14:paraId="153E4D3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Город:Уфа</w:t>
            </w:r>
          </w:p>
          <w:p w14:paraId="7841A5B5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Паспорт:</w:t>
            </w:r>
            <w:r>
              <w:rPr>
                <w:rFonts w:hint="default"/>
                <w:sz w:val="24"/>
              </w:rPr>
              <w:t>8019708934</w:t>
            </w:r>
          </w:p>
          <w:p w14:paraId="4B6C1D9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en-US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Пароль:</w:t>
            </w:r>
            <w:r>
              <w:rPr>
                <w:rFonts w:hint="default"/>
                <w:sz w:val="24"/>
                <w:lang w:val="ru-RU"/>
              </w:rPr>
              <w:t>marcina13</w:t>
            </w:r>
          </w:p>
        </w:tc>
      </w:tr>
      <w:tr w14:paraId="7EA1A9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5619C74A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Ожидаемый результат</w:t>
            </w:r>
          </w:p>
        </w:tc>
        <w:tc>
          <w:tcPr>
            <w:tcW w:w="7582" w:type="dxa"/>
          </w:tcPr>
          <w:p w14:paraId="163480F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тестирования, если данные корректны, то пользователь прикрепляется к больнице .На главной странице высвечивается уведомление об успешном прикреплении «Вы успешно прикрепились».</w:t>
            </w:r>
          </w:p>
        </w:tc>
      </w:tr>
      <w:tr w14:paraId="25FCDF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60C6BFF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Фактический результат</w:t>
            </w:r>
          </w:p>
        </w:tc>
        <w:tc>
          <w:tcPr>
            <w:tcW w:w="7582" w:type="dxa"/>
          </w:tcPr>
          <w:p w14:paraId="46033BA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 пользователь увидел уведомление о прикреплении к больнице.</w:t>
            </w:r>
          </w:p>
        </w:tc>
      </w:tr>
      <w:tr w14:paraId="458E34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196A02F3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Предпосылки</w:t>
            </w:r>
          </w:p>
        </w:tc>
        <w:tc>
          <w:tcPr>
            <w:tcW w:w="7582" w:type="dxa"/>
          </w:tcPr>
          <w:p w14:paraId="2C9AD779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  <w:tr w14:paraId="6BBEBB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BA61606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Постусловия</w:t>
            </w:r>
          </w:p>
        </w:tc>
        <w:tc>
          <w:tcPr>
            <w:tcW w:w="7582" w:type="dxa"/>
          </w:tcPr>
          <w:p w14:paraId="0A9B25E7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После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выполнения тестирования система должна работать без сбоев и корректно.</w:t>
            </w:r>
          </w:p>
        </w:tc>
      </w:tr>
      <w:tr w14:paraId="33BC08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97EDA1A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582" w:type="dxa"/>
          </w:tcPr>
          <w:p w14:paraId="239D60C0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en-US" w:eastAsia="en-AU"/>
              </w:rPr>
              <w:t>P</w:t>
            </w:r>
            <w:r>
              <w:rPr>
                <w:sz w:val="24"/>
                <w:szCs w:val="24"/>
                <w:lang w:val="en-US" w:eastAsia="en-AU"/>
              </w:rPr>
              <w:t>ass</w:t>
            </w:r>
          </w:p>
        </w:tc>
      </w:tr>
      <w:tr w14:paraId="7E0B04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E9FF559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Комментарии</w:t>
            </w:r>
          </w:p>
        </w:tc>
        <w:tc>
          <w:tcPr>
            <w:tcW w:w="7582" w:type="dxa"/>
          </w:tcPr>
          <w:p w14:paraId="16BA59F2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</w:tbl>
    <w:p w14:paraId="09FCC4D9">
      <w:pPr>
        <w:spacing w:after="0"/>
        <w:ind w:left="0" w:right="171" w:firstLine="560"/>
        <w:jc w:val="both"/>
        <w:rPr>
          <w:rFonts w:hint="default"/>
          <w:sz w:val="28"/>
          <w:szCs w:val="28"/>
          <w:lang w:val="ru-RU"/>
        </w:rPr>
      </w:pPr>
    </w:p>
    <w:tbl>
      <w:tblPr>
        <w:tblStyle w:val="66"/>
        <w:tblpPr w:leftFromText="180" w:rightFromText="180" w:vertAnchor="text" w:horzAnchor="page" w:tblpX="1681" w:tblpY="310"/>
        <w:tblOverlap w:val="never"/>
        <w:tblW w:w="98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7"/>
        <w:gridCol w:w="7582"/>
      </w:tblGrid>
      <w:tr w14:paraId="1546DA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  <w:noWrap/>
          </w:tcPr>
          <w:p w14:paraId="20BC6BD3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Наименование</w:t>
            </w:r>
          </w:p>
        </w:tc>
        <w:tc>
          <w:tcPr>
            <w:tcW w:w="7582" w:type="dxa"/>
            <w:noWrap/>
          </w:tcPr>
          <w:p w14:paraId="67AE7D0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Описание</w:t>
            </w:r>
          </w:p>
        </w:tc>
      </w:tr>
      <w:tr w14:paraId="79EB4E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698EC55A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#</w:t>
            </w:r>
          </w:p>
        </w:tc>
        <w:tc>
          <w:tcPr>
            <w:tcW w:w="7582" w:type="dxa"/>
          </w:tcPr>
          <w:p w14:paraId="4525E635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en-US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ТС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_</w:t>
            </w:r>
            <w:r>
              <w:rPr>
                <w:rFonts w:hint="default"/>
                <w:sz w:val="24"/>
                <w:szCs w:val="24"/>
                <w:lang w:val="en-US" w:eastAsia="en-AU"/>
              </w:rPr>
              <w:t>4</w:t>
            </w:r>
          </w:p>
        </w:tc>
      </w:tr>
      <w:tr w14:paraId="782897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18696C33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val="ru-RU" w:eastAsia="en-AU"/>
              </w:rPr>
              <w:t>(Малый/Средний/высокий)</w:t>
            </w:r>
          </w:p>
        </w:tc>
        <w:tc>
          <w:tcPr>
            <w:tcW w:w="7582" w:type="dxa"/>
          </w:tcPr>
          <w:p w14:paraId="18DA06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Высокий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.</w:t>
            </w:r>
          </w:p>
        </w:tc>
      </w:tr>
      <w:tr w14:paraId="7EB8CB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1EA6C12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val="ru-RU"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Имя</w:t>
            </w:r>
          </w:p>
        </w:tc>
        <w:tc>
          <w:tcPr>
            <w:tcW w:w="7582" w:type="dxa"/>
          </w:tcPr>
          <w:p w14:paraId="613F2E3E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 xml:space="preserve"> Проверка формы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регистрации при введении</w:t>
            </w:r>
            <w:r>
              <w:rPr>
                <w:rFonts w:hint="default"/>
                <w:sz w:val="24"/>
                <w:szCs w:val="24"/>
                <w:lang w:val="en-US" w:eastAsia="en-AU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не </w:t>
            </w:r>
            <w:r>
              <w:rPr>
                <w:rFonts w:hint="default"/>
                <w:sz w:val="24"/>
                <w:szCs w:val="24"/>
                <w:lang w:val="en-US" w:eastAsia="en-AU"/>
              </w:rPr>
              <w:t>корректных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данных</w:t>
            </w:r>
          </w:p>
        </w:tc>
      </w:tr>
      <w:tr w14:paraId="19CF16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27745D7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Резюме испытания</w:t>
            </w:r>
          </w:p>
        </w:tc>
        <w:tc>
          <w:tcPr>
            <w:tcW w:w="7582" w:type="dxa"/>
          </w:tcPr>
          <w:p w14:paraId="359BD90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Проверить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программу при вводе не корректных данных.</w:t>
            </w:r>
          </w:p>
        </w:tc>
      </w:tr>
      <w:tr w14:paraId="3524DC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5A68095A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Шаги тестирования</w:t>
            </w:r>
          </w:p>
        </w:tc>
        <w:tc>
          <w:tcPr>
            <w:tcW w:w="7582" w:type="dxa"/>
          </w:tcPr>
          <w:p w14:paraId="71FF9F00">
            <w:pPr>
              <w:widowControl w:val="0"/>
              <w:numPr>
                <w:numId w:val="0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Chars="0" w:right="0" w:right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1.Ввели в форму не корректные данные;</w:t>
            </w:r>
          </w:p>
          <w:p w14:paraId="583E709D">
            <w:pPr>
              <w:widowControl w:val="0"/>
              <w:numPr>
                <w:numId w:val="0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Chars="0" w:right="0" w:right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2.Нажать на кнопку «Прикрепиться»;</w:t>
            </w:r>
          </w:p>
          <w:p w14:paraId="5705F0E9">
            <w:pPr>
              <w:widowControl w:val="0"/>
              <w:numPr>
                <w:numId w:val="0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Chars="0" w:right="0" w:right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3.Если в базе данных есть пользователь с такой почтой, то появляется уведомление «Ошибка прикрепления!»;</w:t>
            </w:r>
          </w:p>
          <w:p w14:paraId="56E2B1EE">
            <w:pPr>
              <w:widowControl w:val="0"/>
              <w:numPr>
                <w:numId w:val="0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Chars="0" w:right="0" w:right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4.Переход на главную страницу для повторного прикрепления.</w:t>
            </w:r>
          </w:p>
        </w:tc>
      </w:tr>
      <w:tr w14:paraId="3B1D44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10564E6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Данные тестирования</w:t>
            </w:r>
          </w:p>
        </w:tc>
        <w:tc>
          <w:tcPr>
            <w:tcW w:w="7582" w:type="dxa"/>
          </w:tcPr>
          <w:p w14:paraId="10438B9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Входные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данные:</w:t>
            </w:r>
          </w:p>
          <w:p w14:paraId="5E4AF5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Почта: 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ru-RU" w:eastAsia="en-AU"/>
              </w:rPr>
              <w:instrText xml:space="preserve"> HYPERLINK "mailto:13mir@mail.ru" </w:instrTex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en-AU"/>
              </w:rPr>
              <w:t>Marcina</w:t>
            </w:r>
            <w:r>
              <w:rPr>
                <w:rStyle w:val="5"/>
                <w:rFonts w:hint="default"/>
                <w:sz w:val="24"/>
                <w:szCs w:val="24"/>
                <w:lang w:val="ru-RU" w:eastAsia="en-AU"/>
              </w:rPr>
              <w:t>@mail.ru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end"/>
            </w:r>
          </w:p>
          <w:p w14:paraId="37DBEA1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Фамилия:</w:t>
            </w:r>
            <w:r>
              <w:rPr>
                <w:sz w:val="24"/>
                <w:lang w:val="ru-RU"/>
              </w:rPr>
              <w:t>Егорова</w:t>
            </w:r>
          </w:p>
          <w:p w14:paraId="5FC06E3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Имя:Елизавета</w:t>
            </w:r>
          </w:p>
          <w:p w14:paraId="0E208B43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Отчество:Игоревна</w:t>
            </w:r>
          </w:p>
          <w:p w14:paraId="4ACC6E6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Полис:579</w:t>
            </w:r>
            <w:r>
              <w:rPr>
                <w:rFonts w:hint="default"/>
                <w:sz w:val="24"/>
                <w:szCs w:val="21"/>
              </w:rPr>
              <w:t>2346690</w:t>
            </w:r>
            <w:r>
              <w:rPr>
                <w:rFonts w:hint="default"/>
                <w:sz w:val="24"/>
                <w:szCs w:val="21"/>
                <w:lang w:val="ru-RU"/>
              </w:rPr>
              <w:t>845368</w:t>
            </w:r>
          </w:p>
          <w:p w14:paraId="711472A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Дата рождения:31.08.2000</w:t>
            </w:r>
          </w:p>
          <w:p w14:paraId="7623ADDD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Город:Уфа</w:t>
            </w:r>
          </w:p>
          <w:p w14:paraId="4F544425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Паспорт:</w:t>
            </w:r>
            <w:r>
              <w:rPr>
                <w:rFonts w:hint="default"/>
                <w:sz w:val="24"/>
              </w:rPr>
              <w:t>80</w:t>
            </w:r>
            <w:r>
              <w:rPr>
                <w:rFonts w:hint="default"/>
                <w:sz w:val="24"/>
                <w:lang w:val="ru-RU"/>
              </w:rPr>
              <w:t>87</w:t>
            </w:r>
            <w:r>
              <w:rPr>
                <w:rFonts w:hint="default"/>
                <w:sz w:val="24"/>
              </w:rPr>
              <w:t>708934</w:t>
            </w:r>
          </w:p>
          <w:p w14:paraId="31FFE69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en-US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Пароль:</w:t>
            </w:r>
            <w:r>
              <w:rPr>
                <w:rFonts w:hint="default"/>
                <w:sz w:val="24"/>
                <w:szCs w:val="24"/>
                <w:lang w:val="en-US" w:eastAsia="en-AU"/>
              </w:rPr>
              <w:t>EgorovaLiza31</w:t>
            </w:r>
          </w:p>
        </w:tc>
      </w:tr>
      <w:tr w14:paraId="7A5400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37A1DDFE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Ожидаемый результат</w:t>
            </w:r>
          </w:p>
        </w:tc>
        <w:tc>
          <w:tcPr>
            <w:tcW w:w="7582" w:type="dxa"/>
          </w:tcPr>
          <w:p w14:paraId="427F8B3A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тестирования, если в базе данных уже существует пользователь с такой почтой то высвечивается уведомление «Ошибка прикрепления».Пользователя перенаправляет на главную страницу.</w:t>
            </w:r>
          </w:p>
        </w:tc>
      </w:tr>
      <w:tr w14:paraId="777F71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3F97C10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Фактический результат</w:t>
            </w:r>
          </w:p>
        </w:tc>
        <w:tc>
          <w:tcPr>
            <w:tcW w:w="7582" w:type="dxa"/>
          </w:tcPr>
          <w:p w14:paraId="6AC69B5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 пользователь увидел уведомление об ошибке прикрепления.</w:t>
            </w:r>
          </w:p>
        </w:tc>
      </w:tr>
      <w:tr w14:paraId="4FE9F3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0180E092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Предпосылки</w:t>
            </w:r>
          </w:p>
        </w:tc>
        <w:tc>
          <w:tcPr>
            <w:tcW w:w="7582" w:type="dxa"/>
          </w:tcPr>
          <w:p w14:paraId="5A93027A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  <w:tr w14:paraId="4B395F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2FEED4C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Постусловия</w:t>
            </w:r>
          </w:p>
        </w:tc>
        <w:tc>
          <w:tcPr>
            <w:tcW w:w="7582" w:type="dxa"/>
          </w:tcPr>
          <w:p w14:paraId="563E10DF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После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выполнения тестирования система должна работать без сбоев и корректно.</w:t>
            </w:r>
          </w:p>
        </w:tc>
      </w:tr>
      <w:tr w14:paraId="73F9D3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4399E603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582" w:type="dxa"/>
          </w:tcPr>
          <w:p w14:paraId="5D1A1FF0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en-US" w:eastAsia="en-AU"/>
              </w:rPr>
              <w:t>P</w:t>
            </w:r>
            <w:r>
              <w:rPr>
                <w:sz w:val="24"/>
                <w:szCs w:val="24"/>
                <w:lang w:val="en-US" w:eastAsia="en-AU"/>
              </w:rPr>
              <w:t>ass</w:t>
            </w:r>
          </w:p>
        </w:tc>
      </w:tr>
      <w:tr w14:paraId="4463FB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1EEA62F5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Комментарии</w:t>
            </w:r>
          </w:p>
        </w:tc>
        <w:tc>
          <w:tcPr>
            <w:tcW w:w="7582" w:type="dxa"/>
          </w:tcPr>
          <w:p w14:paraId="4B351530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</w:tbl>
    <w:p w14:paraId="29E5C7A4">
      <w:pPr>
        <w:spacing w:after="0"/>
        <w:ind w:left="0" w:right="171" w:firstLine="56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250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251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5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6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7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2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59045A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8A6A4B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50E3E0FB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368790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56417C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DFDEAA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58BE620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999175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FAFAE9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FF38F1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84864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qM0lYr0AAADc&#10;AAAADwAAAGRycy9kb3ducmV2LnhtbEWP0YrCMBRE3wX/IVxh3zStsKLVKFUQ9kl2qx9waa5tsbmp&#10;TWy7fv1GWPBxmJkzzGY3mFp01LrKsoJ4FoEgzq2uuFBwOR+nSxDOI2usLZOCX3Kw245HG0y07fmH&#10;uswXIkDYJaig9L5JpHR5SQbdzDbEwbva1qAPsi2kbrEPcFPLeRQtpMGKw0KJDR1Kym/Zwyi4+aE7&#10;pUX2PK4u+1X+vU/7xz1V6mMSR2sQngb/Dv+3v7SC+WcMrzPhCM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zSVi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JcMccr4AAADc&#10;AAAADwAAAGRycy9kb3ducmV2LnhtbEWPQWsCMRSE74X+h/AEbzXrgla2Rg9iUfCia6HX181zs+zm&#10;ZZukuv33jSD0OMzMN8xyPdhOXMmHxrGC6SQDQVw53XCt4OP8/rIAESKyxs4xKfilAOvV89MSC+1u&#10;fKJrGWuRIBwKVGBi7AspQ2XIYpi4njh5F+ctxiR9LbXHW4LbTuZZNpcWG04LBnvaGKra8scq6LZf&#10;g18c29Lsjof2+3OLu9cNKjUeTbM3EJGG+B9+tPdaQT7L4X4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cMcc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So+56b4AAADc&#10;AAAADwAAAGRycy9kb3ducmV2LnhtbEWPQWsCMRSE7wX/Q3hCbzWrxVZWowdRLPRitwWvz81zs+zm&#10;ZU1S3f57Iwg9DjPzDbNY9bYVF/KhdqxgPMpAEJdO11wp+PnevsxAhIissXVMCv4owGo5eFpgrt2V&#10;v+hSxEokCIccFZgYu1zKUBqyGEauI07eyXmLMUlfSe3xmuC2lZMse5MWa04LBjtaGyqb4tcqaDfH&#10;3s/2TWF2+8/mfNjg7n2NSj0Px9kcRKQ+/ocf7Q+tYDJ9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o+56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xWYhnb4AAADc&#10;AAAADwAAAGRycy9kb3ducmV2LnhtbEWPQWsCMRSE7wX/Q3hCbzWr1FZWowdRLPRitwWvz81zs+zm&#10;ZU1S3f57Iwg9DjPzDbNY9bYVF/KhdqxgPMpAEJdO11wp+PnevsxAhIissXVMCv4owGo5eFpgrt2V&#10;v+hSxEokCIccFZgYu1zKUBqyGEauI07eyXmLMUlfSe3xmuC2lZMse5MWa04LBjtaGyqb4tcqaDfH&#10;3s/2TWF2+8/mfNjg7n2NSj0Px9kcRKQ+/ocf7Q+tYDJ9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WYhn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qiqEBr0AAADc&#10;AAAADwAAAGRycy9kb3ducmV2LnhtbEWPQWsCMRSE70L/Q3gFb5pV0MrW6EEUC17stuD1uXndLLt5&#10;WZNU139vhEKPw8x8wyzXvW3FlXyoHSuYjDMQxKXTNVcKvr92owWIEJE1to5JwZ0CrFcvgyXm2t34&#10;k65FrESCcMhRgYmxy6UMpSGLYew64uT9OG8xJukrqT3eEty2cpplc2mx5rRgsKONobIpfq2Cdnvu&#10;/eLYFGZ/PDSX0xb3bxtUavg6yd5BROrjf/iv/aEVTGczeJ5JR0C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KoQG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Wvgacb0AAADc&#10;AAAADwAAAGRycy9kb3ducmV2LnhtbEWPQWsCMRSE7wX/Q3iCt5pV0Mpq9CCKQi92W/D63Dw3y25e&#10;1iTq9t83hUKPw8x8w6w2vW3Fg3yoHSuYjDMQxKXTNVcKvj73rwsQISJrbB2Tgm8KsFkPXlaYa/fk&#10;D3oUsRIJwiFHBSbGLpcylIYshrHriJN3dd5iTNJXUnt8Jrht5TTL5tJizWnBYEdbQ2VT3K2Cdnfp&#10;/eLUFOZwem9u5x0e3rao1Gg4yZYgIvXxP/zXPmoF09kc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+Bpx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NbS/6r0AAADc&#10;AAAADwAAAGRycy9kb3ducmV2LnhtbEWPQWsCMRSE7wX/Q3iCt5pVsMpq9CCKQi92W/D63Dw3y25e&#10;1iTq9t83hUKPw8x8w6w2vW3Fg3yoHSuYjDMQxKXTNVcKvj73rwsQISJrbB2Tgm8KsFkPXlaYa/fk&#10;D3oUsRIJwiFHBSbGLpcylIYshrHriJN3dd5iTNJXUnt8Jrht5TTL3qTFmtOCwY62hsqmuFsF7e7S&#10;+8WpKczh9N7czjs8zLeo1Gg4yZYgIvXxP/zXPmoF09kc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tL/q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RCsrmLsAAADc&#10;AAAADwAAAGRycy9kb3ducmV2LnhtbEVPz2vCMBS+C/sfwhvspqnCZqlGD6I42EWrsOtb82xKm5ea&#10;ZNr998tB8Pjx/V6uB9uJG/nQOFYwnWQgiCunG64VnE+7cQ4iRGSNnWNS8EcB1quX0RIL7e58pFsZ&#10;a5FCOBSowMTYF1KGypDFMHE9ceIuzluMCfpaao/3FG47OcuyD2mx4dRgsKeNoaotf62Cbvsz+PzQ&#10;lmZ/+Gqv31vczzeo1NvrNFuAiDTEp/jh/tQKZu9pbTqTjoB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Csrm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3gAYaL8AAADc&#10;AAAADwAAAGRycy9kb3ducmV2LnhtbEWPQWvCQBSE7wX/w/KE3urGQG2aunpQgrX0YhR6fWRfs9Hs&#10;2yS7VfvvuwXB4zAz3zDz5dW24kyDbxwrmE4SEMSV0w3XCg774ikD4QOyxtYxKfglD8vF6GGOuXYX&#10;3tG5DLWIEPY5KjAhdLmUvjJk0U9cRxy9bzdYDFEOtdQDXiLctjJNkpm02HBcMNjRylB1Kn+sAlxv&#10;duErSz9emq35PO6LfmOyXqnH8TR5AxHoGu7hW/tdK0ifX+H/TDw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4AGGi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dDHtI7oAAADc&#10;AAAADwAAAGRycy9kb3ducmV2LnhtbEVPPW/CMBDdK/EfrENiKw4MFAUMAwKBxEJDpa5HfMRR4nOw&#10;DYR/Xw+VGJ/e93Ld21Y8yIfasYLJOANBXDpdc6Xg57z7nIMIEVlj65gUvCjAejX4WGKu3ZO/6VHE&#10;SqQQDjkqMDF2uZShNGQxjF1HnLir8xZjgr6S2uMzhdtWTrNsJi3WnBoMdrQxVDbF3Spot5fez09N&#10;YfanY3P73eL+a4NKjYaTbAEiUh/f4n/3QSuYztL8dCYdAbn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Me0j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7hre074AAADc&#10;AAAADwAAAGRycy9kb3ducmV2LnhtbEWPS2/CMBCE75X4D9YicStOcqBRiuEAQjzEhYfEdRVv47Tx&#10;OsTm9e9xJSSOo5n5RjOe3m0jrtT52rGCdJiAIC6drrlScDwsPnMQPiBrbByTggd5mE56H2MstLvx&#10;jq77UIkIYV+gAhNCW0jpS0MW/dC1xNH7cZ3FEGVXSd3hLcJtI7MkGUmLNccFgy3NDJV/+4tVgPPl&#10;LpzybPNVr83297A4L01+VmrQT5NvEIHu4R1+tVdaQTZK4f9MPAJy8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hre0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SIERk70AAADc&#10;AAAADwAAAGRycy9kb3ducmV2LnhtbEWPT2vCQBTE7wW/w/IKXopukkOU6CpUKIh48Q94fWRfk9Ds&#10;25B9ifbbu4WCx2FmfsOstw/XqpH60Hg2kM4TUMSltw1XBq6Xr9kSVBBki61nMvBLAbabydsaC+vv&#10;fKLxLJWKEA4FGqhFukLrUNbkMMx9Rxy9b987lCj7Stse7xHuWp0lSa4dNhwXauxoV1P5cx6cgfF2&#10;O37SddDpiLL42B8GaXIyZvqeJitQQg95hf/be2sgyzP4OxOPgN4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gRG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A59045A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J820CLwAAADc&#10;AAAADwAAAGRycy9kb3ducmV2LnhtbEWPQWvCQBSE7wX/w/IEL0U3sRAlugoWCiK9VAWvj+wzCWbf&#10;huxL1H/vFgo9DjPzDbPePlyjBupC7dlAOktAERfe1lwaOJ++pktQQZAtNp7JwJMCbDejtzXm1t/5&#10;h4ajlCpCOORooBJpc61DUZHDMPMtcfSuvnMoUXalth3eI9w1ep4kmXZYc1yosKXPiorbsXcGhsvl&#10;e0fnXqcDyuJ9f+ilzsiYyThNVqCEHvIf/mvvrYF59gG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fNtA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68A6A4B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50E3E0FB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qCQsfLwAAADc&#10;AAAADwAAAGRycy9kb3ducmV2LnhtbEWPQWvCQBSE7wX/w/IEL0U3kRIlugoWCiK9VAWvj+wzCWbf&#10;huxL1H/vFgo9DjPzDbPePlyjBupC7dlAOktAERfe1lwaOJ++pktQQZAtNp7JwJMCbDejtzXm1t/5&#10;h4ajlCpCOORooBJpc61DUZHDMPMtcfSuvnMoUXalth3eI9w1ep4kmXZYc1yosKXPiorbsXcGhsvl&#10;e0fnXqcDyuJ9f+ilzsiYyThNVqCEHvIf/mvvrYF59gG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kLH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368790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x2iJ57wAAADc&#10;AAAADwAAAGRycy9kb3ducmV2LnhtbEWPQWvCQBSE7wX/w/IEL0U3ERolugoWCiK9VAWvj+wzCWbf&#10;huxL1H/vFgo9DjPzDbPePlyjBupC7dlAOktAERfe1lwaOJ++pktQQZAtNp7JwJMCbDejtzXm1t/5&#10;h4ajlCpCOORooBJpc61DUZHDMPMtcfSuvnMoUXalth3eI9w1ep4kmXZYc1yosKXPiorbsXcGhsvl&#10;e0fnXqcDyuJ9f+ilzsiYyThNVqCEHvIf/mvvrYF59gG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oie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E56417C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N7oXkLwAAADc&#10;AAAADwAAAGRycy9kb3ducmV2LnhtbEWPwYrCQBBE74L/MLTgRXQSD1Gio6CwILKXVcFrk2mTYKYn&#10;ZDrR/fudhYU9FlX1itru365RA3Wh9mwgXSSgiAtvay4N3K4f8zWoIMgWG89k4JsC7Hfj0RZz61/8&#10;RcNFShUhHHI0UIm0udahqMhhWPiWOHoP3zmUKLtS2w5fEe4avUySTDusOS5U2NKxouJ56Z2B4X7/&#10;PNCt1+mAspqdzr3UGRkznaTJBpTQW/7Df+2TNbDMMvg9E4+A3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6F5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9DFDEAA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58BE620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WPayC7wAAADc&#10;AAAADwAAAGRycy9kb3ducmV2LnhtbEWPwYrCQBBE74L/MLTgRdZJPMQlOgoKgix7WRW8Npk2CWZ6&#10;QqYT3b93FhY8FlX1ilpvn65RA3Wh9mwgnSegiAtvay4NXM6Hj09QQZAtNp7JwC8F2G7GozXm1j/4&#10;h4aTlCpCOORooBJpc61DUZHDMPctcfRuvnMoUXalth0+Itw1epEkmXZYc1yosKV9RcX91DsDw/X6&#10;vaNLr9MBZTk7fvVSZ2TMdJImK1BCT3mH/9tHa2CRLeHvTDwCevM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j2sg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E999175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KWkmebkAAADc&#10;AAAADwAAAGRycy9kb3ducmV2LnhtbEVPTYvCMBC9C/sfwizsRTSthyrVKLiwILIXteB1aMa22ExK&#10;M6367zeHBY+P973ZPV2rRupD49lAOk9AEZfeNlwZKC4/sxWoIMgWW89k4EUBdtuPyQZz6x98ovEs&#10;lYohHHI0UIt0udahrMlhmPuOOHI33zuUCPtK2x4fMdy1epEkmXbYcGyosaPvmsr7eXAGxuv1d0/F&#10;oNMRZTk9HAdpMjLm6zNN1qCEnvIW/7sP1sAii2vjmXgE9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lpJnm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0FAFAE9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RiWD4rwAAADc&#10;AAAADwAAAGRycy9kb3ducmV2LnhtbEWPQWvCQBSE7wX/w/IEL0U38ZBqdBUsFER6qQpeH9lnEsy+&#10;DdmXqP/eLRR6HGbmG2a9fbhGDdSF2rOBdJaAIi68rbk0cD59TReggiBbbDyTgScF2G5Gb2vMrb/z&#10;Dw1HKVWEcMjRQCXS5lqHoiKHYeZb4uhdfedQouxKbTu8R7hr9DxJMu2w5rhQYUufFRW3Y+8MDJfL&#10;947OvU4HlI/3/aGXOiNjJuM0WYESesh/+K+9twbm2RJ+z8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lg+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2FF38F1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66"/>
        <w:tblpPr w:leftFromText="180" w:rightFromText="180" w:vertAnchor="text" w:horzAnchor="page" w:tblpX="1681" w:tblpY="310"/>
        <w:tblOverlap w:val="never"/>
        <w:tblW w:w="98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7"/>
        <w:gridCol w:w="7582"/>
      </w:tblGrid>
      <w:tr w14:paraId="3F6B30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  <w:noWrap/>
          </w:tcPr>
          <w:p w14:paraId="487946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Наименование</w:t>
            </w:r>
          </w:p>
        </w:tc>
        <w:tc>
          <w:tcPr>
            <w:tcW w:w="7582" w:type="dxa"/>
            <w:noWrap/>
          </w:tcPr>
          <w:p w14:paraId="730FD534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right="0" w:hanging="335"/>
              <w:jc w:val="center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Описание</w:t>
            </w:r>
          </w:p>
        </w:tc>
      </w:tr>
      <w:tr w14:paraId="52226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4AEC37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Test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Case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#</w:t>
            </w:r>
          </w:p>
        </w:tc>
        <w:tc>
          <w:tcPr>
            <w:tcW w:w="7582" w:type="dxa"/>
          </w:tcPr>
          <w:p w14:paraId="09C35B2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ТС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_5</w:t>
            </w:r>
          </w:p>
        </w:tc>
      </w:tr>
      <w:tr w14:paraId="50B552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ED81AC4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Приоритет тестирования </w:t>
            </w:r>
            <w:r>
              <w:rPr>
                <w:i/>
                <w:iCs/>
                <w:sz w:val="24"/>
                <w:szCs w:val="24"/>
                <w:lang w:val="ru-RU" w:eastAsia="en-AU"/>
              </w:rPr>
              <w:t>(Малый/Средний/высокий)</w:t>
            </w:r>
          </w:p>
        </w:tc>
        <w:tc>
          <w:tcPr>
            <w:tcW w:w="7582" w:type="dxa"/>
          </w:tcPr>
          <w:p w14:paraId="51F023FD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Высокий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>.</w:t>
            </w:r>
          </w:p>
        </w:tc>
      </w:tr>
      <w:tr w14:paraId="02483B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4EBCE0A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en-AU" w:eastAsia="en-AU"/>
              </w:rPr>
              <w:t>Название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bCs/>
                <w:sz w:val="24"/>
                <w:szCs w:val="24"/>
                <w:lang w:val="en-AU" w:eastAsia="en-AU"/>
              </w:rPr>
              <w:t>тестировани</w:t>
            </w:r>
            <w:r>
              <w:rPr>
                <w:bCs/>
                <w:sz w:val="24"/>
                <w:szCs w:val="24"/>
                <w:lang w:val="ru-RU" w:eastAsia="en-AU"/>
              </w:rPr>
              <w:t>я</w:t>
            </w:r>
            <w:r>
              <w:rPr>
                <w:bCs/>
                <w:sz w:val="24"/>
                <w:szCs w:val="24"/>
                <w:lang w:val="en-AU" w:eastAsia="en-AU"/>
              </w:rPr>
              <w:t>/</w:t>
            </w:r>
            <w:r>
              <w:rPr>
                <w:bCs/>
                <w:sz w:val="24"/>
                <w:szCs w:val="24"/>
                <w:lang w:val="ru-RU" w:eastAsia="en-AU"/>
              </w:rPr>
              <w:t xml:space="preserve"> Имя</w:t>
            </w:r>
          </w:p>
        </w:tc>
        <w:tc>
          <w:tcPr>
            <w:tcW w:w="7582" w:type="dxa"/>
          </w:tcPr>
          <w:p w14:paraId="3E4749A3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 xml:space="preserve"> Проверка добавления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доктора с корректными данными</w:t>
            </w:r>
          </w:p>
        </w:tc>
      </w:tr>
      <w:tr w14:paraId="45BA34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6C74164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Резюме испытания</w:t>
            </w:r>
          </w:p>
        </w:tc>
        <w:tc>
          <w:tcPr>
            <w:tcW w:w="7582" w:type="dxa"/>
          </w:tcPr>
          <w:p w14:paraId="44682C65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Проверить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программу при добавлении доктора с корректными данными</w:t>
            </w:r>
          </w:p>
        </w:tc>
      </w:tr>
      <w:tr w14:paraId="79B7F5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40692F5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Шаги тестирования</w:t>
            </w:r>
          </w:p>
        </w:tc>
        <w:tc>
          <w:tcPr>
            <w:tcW w:w="7582" w:type="dxa"/>
          </w:tcPr>
          <w:p w14:paraId="4160708D">
            <w:pPr>
              <w:widowControl w:val="0"/>
              <w:numPr>
                <w:ilvl w:val="0"/>
                <w:numId w:val="15"/>
              </w:numPr>
              <w:tabs>
                <w:tab w:val="left" w:pos="-7797"/>
                <w:tab w:val="left" w:pos="-280"/>
              </w:tabs>
              <w:suppressAutoHyphens/>
              <w:spacing w:after="0" w:line="240" w:lineRule="auto"/>
              <w:ind w:left="14" w:leftChars="0" w:right="0" w:rightChars="0" w:hanging="14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Заполнить форму;</w:t>
            </w:r>
          </w:p>
          <w:p w14:paraId="16FFAB0D">
            <w:pPr>
              <w:widowControl w:val="0"/>
              <w:numPr>
                <w:ilvl w:val="0"/>
                <w:numId w:val="15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14" w:leftChars="0" w:right="0" w:rightChars="0" w:hanging="14" w:firstLineChars="0"/>
              <w:jc w:val="left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Нажать на кнопку «добавить»;</w:t>
            </w:r>
          </w:p>
          <w:p w14:paraId="2B62B929">
            <w:pPr>
              <w:widowControl w:val="0"/>
              <w:numPr>
                <w:ilvl w:val="0"/>
                <w:numId w:val="15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14" w:leftChars="0" w:right="0" w:rightChars="0" w:hanging="14" w:firstLineChars="0"/>
              <w:jc w:val="left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Вывод уведомления «Доктор добавлен»;</w:t>
            </w:r>
          </w:p>
          <w:p w14:paraId="7062A6CD">
            <w:pPr>
              <w:widowControl w:val="0"/>
              <w:numPr>
                <w:ilvl w:val="0"/>
                <w:numId w:val="15"/>
              </w:numPr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14" w:leftChars="0" w:right="0" w:rightChars="0" w:hanging="14" w:firstLineChars="0"/>
              <w:jc w:val="left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Перенаправление на страницу всех докторов.</w:t>
            </w:r>
          </w:p>
        </w:tc>
      </w:tr>
      <w:tr w14:paraId="6E4EC7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3AD03EE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Данные тестирования</w:t>
            </w:r>
          </w:p>
        </w:tc>
        <w:tc>
          <w:tcPr>
            <w:tcW w:w="7582" w:type="dxa"/>
          </w:tcPr>
          <w:p w14:paraId="2C7D463E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Входные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данные:</w:t>
            </w:r>
          </w:p>
          <w:p w14:paraId="777A926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Почта: Mihail@mail.ru</w:t>
            </w:r>
          </w:p>
          <w:p w14:paraId="46F7439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Фамилия:</w:t>
            </w:r>
            <w:r>
              <w:rPr>
                <w:sz w:val="24"/>
                <w:lang w:val="ru-RU"/>
              </w:rPr>
              <w:t>Иванов</w:t>
            </w:r>
          </w:p>
          <w:p w14:paraId="154CE31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Имя:Михаил</w:t>
            </w:r>
          </w:p>
          <w:p w14:paraId="079A9901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Отчество:Дмитриевич</w:t>
            </w:r>
          </w:p>
          <w:p w14:paraId="1C3FE38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Специальность:Кардиолог</w:t>
            </w:r>
          </w:p>
          <w:p w14:paraId="739611A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sz w:val="24"/>
                <w:szCs w:val="21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t>Пароль:</w:t>
            </w:r>
            <w:r>
              <w:rPr>
                <w:sz w:val="24"/>
                <w:szCs w:val="21"/>
              </w:rPr>
              <w:t>Mihail123</w:t>
            </w:r>
          </w:p>
          <w:p w14:paraId="3FF93AA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1"/>
                <w:lang w:val="ru-RU" w:eastAsia="en-AU"/>
              </w:rPr>
            </w:pPr>
            <w:r>
              <w:rPr>
                <w:sz w:val="24"/>
                <w:szCs w:val="21"/>
                <w:lang w:val="ru-RU"/>
              </w:rPr>
              <w:t>Изображение</w:t>
            </w:r>
            <w:r>
              <w:rPr>
                <w:rFonts w:hint="default"/>
                <w:sz w:val="24"/>
                <w:szCs w:val="21"/>
                <w:lang w:val="ru-RU"/>
              </w:rPr>
              <w:t xml:space="preserve">: </w:t>
            </w:r>
            <w:r>
              <w:rPr>
                <w:sz w:val="24"/>
              </w:rPr>
              <w:t xml:space="preserve">preview </w:t>
            </w:r>
            <w:r>
              <w:rPr>
                <w:sz w:val="24"/>
                <w:lang w:val="ru-RU"/>
              </w:rPr>
              <w:t>2</w:t>
            </w:r>
            <w:r>
              <w:rPr>
                <w:sz w:val="24"/>
              </w:rPr>
              <w:t>.png</w:t>
            </w:r>
          </w:p>
        </w:tc>
      </w:tr>
      <w:tr w14:paraId="588888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549A1B5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Ожидаемый результат</w:t>
            </w:r>
          </w:p>
        </w:tc>
        <w:tc>
          <w:tcPr>
            <w:tcW w:w="7582" w:type="dxa"/>
            <w:vAlign w:val="top"/>
          </w:tcPr>
          <w:p w14:paraId="096E260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rightChars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тестирования, ели все поля заполнены и в базе данных нет врача с такой почтой то добавить в базу данных</w:t>
            </w:r>
          </w:p>
        </w:tc>
      </w:tr>
      <w:tr w14:paraId="22E7C8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3A4832BD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Фактический результат</w:t>
            </w:r>
          </w:p>
        </w:tc>
        <w:tc>
          <w:tcPr>
            <w:tcW w:w="7582" w:type="dxa"/>
            <w:vAlign w:val="top"/>
          </w:tcPr>
          <w:p w14:paraId="3999F333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rightChars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При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выполнении тестирования пользователь увидел уведомление об успешном добавлении.</w:t>
            </w:r>
          </w:p>
        </w:tc>
      </w:tr>
      <w:tr w14:paraId="7143EE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5FAA7ABD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Предпосылки</w:t>
            </w:r>
          </w:p>
        </w:tc>
        <w:tc>
          <w:tcPr>
            <w:tcW w:w="7582" w:type="dxa"/>
          </w:tcPr>
          <w:p w14:paraId="33366183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  <w:tr w14:paraId="320EF8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7DFBA2B0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Постусловия</w:t>
            </w:r>
          </w:p>
        </w:tc>
        <w:tc>
          <w:tcPr>
            <w:tcW w:w="7582" w:type="dxa"/>
          </w:tcPr>
          <w:p w14:paraId="3C031760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sz w:val="24"/>
                <w:szCs w:val="24"/>
                <w:lang w:val="ru-RU" w:eastAsia="en-AU"/>
              </w:rPr>
              <w:t>После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t xml:space="preserve"> выполнения тестирования система должна работать без сбоев и корректно.</w:t>
            </w:r>
          </w:p>
        </w:tc>
      </w:tr>
      <w:tr w14:paraId="4F5D37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5F9D3E4E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en-A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 xml:space="preserve">Статус </w:t>
            </w:r>
            <w:r>
              <w:rPr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582" w:type="dxa"/>
          </w:tcPr>
          <w:p w14:paraId="278F68E5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en-US" w:eastAsia="en-AU"/>
              </w:rPr>
              <w:t>P</w:t>
            </w:r>
            <w:r>
              <w:rPr>
                <w:sz w:val="24"/>
                <w:szCs w:val="24"/>
                <w:lang w:val="en-US" w:eastAsia="en-AU"/>
              </w:rPr>
              <w:t>ass</w:t>
            </w:r>
          </w:p>
        </w:tc>
      </w:tr>
      <w:tr w14:paraId="4A0DA1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</w:trPr>
        <w:tc>
          <w:tcPr>
            <w:tcW w:w="2307" w:type="dxa"/>
          </w:tcPr>
          <w:p w14:paraId="079D8AD7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0"/>
              <w:jc w:val="left"/>
              <w:rPr>
                <w:bCs/>
                <w:sz w:val="24"/>
                <w:szCs w:val="24"/>
                <w:lang w:val="ru-RU" w:eastAsia="en-AU"/>
              </w:rPr>
            </w:pPr>
            <w:r>
              <w:rPr>
                <w:bCs/>
                <w:sz w:val="24"/>
                <w:szCs w:val="24"/>
                <w:lang w:val="ru-RU" w:eastAsia="en-AU"/>
              </w:rPr>
              <w:t>Комментарии</w:t>
            </w:r>
          </w:p>
        </w:tc>
        <w:tc>
          <w:tcPr>
            <w:tcW w:w="7582" w:type="dxa"/>
          </w:tcPr>
          <w:p w14:paraId="6140614F">
            <w:pPr>
              <w:widowControl w:val="0"/>
              <w:tabs>
                <w:tab w:val="left" w:pos="851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480" w:firstLineChars="200"/>
              <w:jc w:val="both"/>
              <w:rPr>
                <w:sz w:val="24"/>
                <w:szCs w:val="24"/>
                <w:lang w:val="ru-RU" w:eastAsia="en-AU"/>
              </w:rPr>
            </w:pPr>
          </w:p>
        </w:tc>
      </w:tr>
    </w:tbl>
    <w:p w14:paraId="11B03A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right="0" w:firstLine="350" w:firstLineChars="125"/>
        <w:textAlignment w:val="auto"/>
        <w:rPr>
          <w:rFonts w:hint="default"/>
          <w:sz w:val="28"/>
          <w:szCs w:val="28"/>
          <w:lang w:val="ru-RU"/>
        </w:rPr>
      </w:pPr>
    </w:p>
    <w:p w14:paraId="7DF326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right="0" w:firstLine="350" w:firstLineChars="125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290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291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5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6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7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2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3AF05B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866435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02DFA48D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A98716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5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2AB9B1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750A8F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9BFBA3C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7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790410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8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D440EB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9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2635BB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85888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U3Sf+L0AAADc&#10;AAAADwAAAGRycy9kb3ducmV2LnhtbEWPQYvCMBSE7wv+h/AEb2taD4vtGqUKgqfFrf6AR/O2LTYv&#10;tYlt9debBcHjMDPfMKvNaBrRU+dqywrieQSCuLC65lLB+bT/XIJwHlljY5kU3MnBZj35WGGq7cC/&#10;1Oe+FAHCLkUFlfdtKqUrKjLo5rYlDt6f7Qz6ILtS6g6HADeNXETRlzRYc1iosKVdRcUlvxkFFz/2&#10;P1mZP/bJeZsUx2023K6ZUrNpHH2D8DT6d/jVPmgFiySG/zPhCMj1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dJ/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3nqm6L4AAADc&#10;AAAADwAAAGRycy9kb3ducmV2LnhtbEWPwW7CMBBE75X6D9ZW4lYccqA0YDggKpC4QKjU6zZe4ijx&#10;OrUNhL+vkSr1OJqZN5rFarCduJIPjWMFk3EGgrhyuuFawefp43UGIkRkjZ1jUnCnAKvl89MCC+1u&#10;fKRrGWuRIBwKVGBi7AspQ2XIYhi7njh5Z+ctxiR9LbXHW4LbTuZZNpUWG04LBntaG6ra8mIVdJvv&#10;wc8ObWm2h33787XB7dsalRq9TLI5iEhD/A//tXdaQf6ew+NMOgJ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nqm6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sTYDc74AAADc&#10;AAAADwAAAGRycy9kb3ducmV2LnhtbEWPQWsCMRSE7wX/Q3hCbzWrBatbowdRLPRit4LX5+Z1s+zm&#10;ZU1S3f57Iwg9DjPzDbNY9bYVF/KhdqxgPMpAEJdO11wpOHxvX2YgQkTW2DomBX8UYLUcPC0w1+7K&#10;X3QpYiUShEOOCkyMXS5lKA1ZDCPXESfvx3mLMUlfSe3xmuC2lZMsm0qLNacFgx2tDZVN8WsVtJtT&#10;72f7pjC7/WdzPm5w97ZGpZ6H4+wdRKQ+/ocf7Q+tYDJ/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TYDc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Pt+bB74AAADc&#10;AAAADwAAAGRycy9kb3ducmV2LnhtbEWPQWsCMRSE7wX/Q3hCbzWrFKtbowdRLPRit4LX5+Z1s+zm&#10;ZU1S3f57Iwg9DjPzDbNY9bYVF/KhdqxgPMpAEJdO11wpOHxvX2YgQkTW2DomBX8UYLUcPC0w1+7K&#10;X3QpYiUShEOOCkyMXS5lKA1ZDCPXESfvx3mLMUlfSe3xmuC2lZMsm0qLNacFgx2tDZVN8WsVtJtT&#10;72f7pjC7/WdzPm5w97ZGpZ6H4+wdRKQ+/ocf7Q+tYDJ/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+bB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UZM+nL4AAADc&#10;AAAADwAAAGRycy9kb3ducmV2LnhtbEWPQWsCMRSE7wX/Q3hCbzWrUKtbowdRLPRit4LX5+Z1s+zm&#10;ZU1S3f57Iwg9DjPzDbNY9bYVF/KhdqxgPMpAEJdO11wpOHxvX2YgQkTW2DomBX8UYLUcPC0w1+7K&#10;X3QpYiUShEOOCkyMXS5lKA1ZDCPXESfvx3mLMUlfSe3xmuC2lZMsm0qLNacFgx2tDZVN8WsVtJtT&#10;72f7pjC7/WdzPm5w97ZGpZ6H4+wdRKQ+/ocf7Q+tYDJ/h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ZM+n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oUGg674AAADc&#10;AAAADwAAAGRycy9kb3ducmV2LnhtbEWPQWsCMRSE7wX/Q3gFbzWrB6tbowexKPSiq+D1dfO6WXbz&#10;siapbv99Iwgeh5n5hlmsetuKK/lQO1YwHmUgiEuna64UnI6fbzMQISJrbB2Tgj8KsFoOXhaYa3fj&#10;A12LWIkE4ZCjAhNjl0sZSkMWw8h1xMn7cd5iTNJXUnu8Jbht5STLptJizWnBYEdrQ2VT/FoF7ea7&#10;97N9U5jt/qu5nDe4fV+jUsPXcfYBIlIfn+FHe6cVTOZTuJ9JR0A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UGg6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zg0FcL4AAADc&#10;AAAADwAAAGRycy9kb3ducmV2LnhtbEWPQWsCMRSE74L/IbxCb5rVQ9Wt0YMoFnrRVfD6unndLLt5&#10;WZOo23/fCIUeh5n5hlmue9uKO/lQO1YwGWcgiEuna64UnE+70RxEiMgaW8ek4IcCrFfDwRJz7R58&#10;pHsRK5EgHHJUYGLscilDachiGLuOOHnfzluMSfpKao+PBLetnGbZm7RYc1ow2NHGUNkUN6ug3X71&#10;fn5oCrM/fDbXyxb3sw0q9foyyd5BROrjf/iv/aEVTBczeJ5JR0C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g0Fc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v5KRArsAAADc&#10;AAAADwAAAGRycy9kb3ducmV2LnhtbEVPPW/CMBDdK/EfrEPq1jgwFEgxDAhEpS6QVmK9xkccJT4H&#10;20D67+sBifHpfS/Xg+3EjXxoHCuYZDkI4srphmsFP9+7tzmIEJE1do5JwR8FWK9GL0sstLvzkW5l&#10;rEUK4VCgAhNjX0gZKkMWQ+Z64sSdnbcYE/S11B7vKdx2cprn79Jiw6nBYE8bQ1VbXq2Cbvs7+Pmh&#10;Lc3+8NVeTlvczzao1Ot4kn+AiDTEp/jh/tQKpou0Np1JR0C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5KRAr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Jbmi8r4AAADc&#10;AAAADwAAAGRycy9kb3ducmV2LnhtbEWPS2/CMBCE70j8B2uRegOHHEpIMRxAiIK48JC4ruJtnDZe&#10;h9jl8e8xEhLH0cx8o5nMbrYWF2p95VjBcJCAIC6crrhUcDws+xkIH5A11o5JwZ08zKbdzgRz7a68&#10;o8s+lCJC2OeowITQ5FL6wpBFP3ANcfR+XGsxRNmWUrd4jXBbyzRJPqXFiuOCwYbmhoq//b9VgIvV&#10;LpyydDOq1mb7e1ieVyY7K/XRGyZfIALdwjv8an9rBel4DM8z8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bmi8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3w8HHrsAAADc&#10;AAAADwAAAGRycy9kb3ducmV2LnhtbEVPTWsCMRC9C/0PYYTeNNFCK1ujB1EseNG10Ot0M26W3Uy2&#10;Sarrv28OQo+P971cD64TVwqx8axhNlUgiCtvGq41fJ53kwWImJANdp5Jw50irFdPoyUWxt/4RNcy&#10;1SKHcCxQg02pL6SMlSWHcep74sxdfHCYMgy1NAFvOdx1cq7Uq3TYcG6w2NPGUtWWv05Dt/0ewuLY&#10;lnZ/PLQ/X1vcv21Q6+fxTL2DSDSkf/HD/WE0vKg8P5/JR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w8HHr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RSQ07r4AAADc&#10;AAAADwAAAGRycy9kb3ducmV2LnhtbEWPT2sCMRTE7wW/Q3iCt5qshXZZjR4UsUovasHrY/PcrG5e&#10;1k389+2bQqHHYWZ+w0xmD9eIG3Wh9qwhGyoQxKU3NVcavvfL1xxEiMgGG8+k4UkBZtPeywQL4++8&#10;pdsuViJBOBSowcbYFlKG0pLDMPQtcfKOvnMYk+wqaTq8J7hr5Eipd+mw5rRgsaW5pfK8uzoNuFht&#10;4yEfbT7qtf067ZeXlc0vWg/6mRqDiPSI/+G/9qfR8KYy+D2TjoC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SQ07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47/7rrwAAADc&#10;AAAADwAAAGRycy9kb3ducmV2LnhtbEWPQWvCQBSE7wX/w/IKXoruRsFK6ipYKIj0ohW8PrKvSWj2&#10;bci+RP33bkHwOMzMN8xqc/WNGqiLdWAL2dSAIi6Cq7m0cPr5mixBRUF22AQmCzeKsFmPXlaYu3Dh&#10;Aw1HKVWCcMzRQiXS5lrHoiKPcRpa4uT9hs6jJNmV2nV4SXDf6JkxC+2x5rRQYUufFRV/x95bGM7n&#10;7y2dep0NKO9vu30v9YKsHb9m5gOU0FWe4Ud75yzMzQz+z6Qjo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/+6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13AF05B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jPNeNbwAAADc&#10;AAAADwAAAGRycy9kb3ducmV2LnhtbEWPQWvCQBSE7wX/w/IKXoruRkEldRUsFER6qQpeH9nXJDT7&#10;NmRfov57Vyj0OMzMN8x6e/ONGqiLdWAL2dSAIi6Cq7m0cD59TlagoiA7bAKThTtF2G5GL2vMXbjy&#10;Nw1HKVWCcMzRQiXS5lrHoiKPcRpa4uT9hM6jJNmV2nV4TXDf6JkxC+2x5rRQYUsfFRW/x95bGC6X&#10;rx2de50NKMu3/aGXekHWjl8z8w5K6Cb/4b/23lmYmzk8z6Qjo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zzXj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9866435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02DFA48D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AxrGQb0AAADc&#10;AAAADwAAAGRycy9kb3ducmV2LnhtbEWPQWvCQBSE7wX/w/IEL6XuRostqatgoSDSS63g9ZF9TYLZ&#10;tyH7EvXfu4LQ4zAz3zDL9cU3aqAu1oEtZFMDirgIrubSwuH36+UdVBRkh01gsnClCOvV6GmJuQtn&#10;/qFhL6VKEI45WqhE2lzrWFTkMU5DS5y8v9B5lCS7UrsOzwnuGz0zZqE91pwWKmzps6LitO+9heF4&#10;/N7QodfZgPL2vN31Ui/I2sk4Mx+ghC7yH360t87C3LzC/Uw6Anp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GsZ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EA98716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bFZj2r0AAADc&#10;AAAADwAAAGRycy9kb3ducmV2LnhtbEWPQWvCQBSE7wX/w/IEL6XuRqktqatgoSDSS63g9ZF9TYLZ&#10;tyH7EvXfu4LQ4zAz3zDL9cU3aqAu1oEtZFMDirgIrubSwuH36+UdVBRkh01gsnClCOvV6GmJuQtn&#10;/qFhL6VKEI45WqhE2lzrWFTkMU5DS5y8v9B5lCS7UrsOzwnuGz0zZqE91pwWKmzps6LitO+9heF4&#10;/N7QodfZgPL2vN31Ui/I2sk4Mx+ghC7yH360t87C3LzC/Uw6Anp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VmP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02AB9B1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nIT9rb0AAADc&#10;AAAADwAAAGRycy9kb3ducmV2LnhtbEWPQWvCQBSE7wX/w/KEXorupoUo0VVQKEjppSp4fWSfSTD7&#10;NmRfov333UKhx2FmvmHW24dv1Uh9bAJbyOYGFHEZXMOVhfPpfbYEFQXZYRuYLHxThO1m8rTGwoU7&#10;f9F4lEolCMcCLdQiXaF1LGvyGOehI07eNfQeJcm+0q7He4L7Vr8ak2uPDaeFGjva11TejoO3MF4u&#10;nzs6DzobURYvh49BmpysfZ5mZgVK6CH/4b/2wVl4Mzn8nklHQG9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hP2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A750A8F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9BFBA3C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88hYNr0AAADc&#10;AAAADwAAAGRycy9kb3ducmV2LnhtbEWPQWvCQBSE70L/w/IKvYjupgUtaTaCQkGKl1rB6yP7TEKz&#10;b0P2Jdp/3xUKPQ4z8w1TbG6+UxMNsQ1sIVsaUMRVcC3XFk5f74tXUFGQHXaBycIPRdiUD7MCcxeu&#10;/EnTUWqVIBxztNCI9LnWsWrIY1yGnjh5lzB4lCSHWrsBrwnuO/1szEp7bDktNNjTrqHq+zh6C9P5&#10;fNjSadTZhLKe7z9GaVdk7dNjZt5ACd3kP/zX3jsLL2YN9zPpCO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yFg2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0790410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glfMRLoAAADc&#10;AAAADwAAAGRycy9kb3ducmV2LnhtbEVPTWvCQBC9F/wPyxR6KXU3LdgSsxEUBJFeagWvQ3ZMQrOz&#10;ITuJ+u/dg9Dj430Xq6vv1ERDbANbyOYGFHEVXMu1hePv9u0LVBRkh11gsnCjCKty9lRg7sKFf2g6&#10;SK1SCMccLTQifa51rBryGOehJ07cOQweJcGh1m7ASwr3nX43ZqE9tpwaGuxp01D1dxi9hel0+l7T&#10;cdTZhPL5utuP0i7I2pfnzCxBCV3lX/xw75yFD5PWpjPpCOjy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V8xE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2D440EB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7Rtp370AAADc&#10;AAAADwAAAGRycy9kb3ducmV2LnhtbEWPQWvCQBSE70L/w/IKXqTuRkHb1FVQEKT0UhW8PrKvSWj2&#10;bci+RP33XaHQ4zAz3zCrzc03aqAu1oEtZFMDirgIrubSwvm0f3kFFQXZYROYLNwpwmb9NFph7sKV&#10;v2g4SqkShGOOFiqRNtc6FhV5jNPQEifvO3QeJcmu1K7Da4L7Rs+MWWiPNaeFClvaVVT8HHtvYbhc&#10;Prd07nU2oCwnh49e6gVZO37OzDsooZv8h//aB2dhbt7gcSYdAb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2n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E2635BB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/>
          <w:sz w:val="28"/>
          <w:szCs w:val="28"/>
          <w:lang w:val="ru-RU"/>
        </w:rPr>
        <w:t>2.3 Руководство пользователя</w:t>
      </w:r>
    </w:p>
    <w:p w14:paraId="276B03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right="0" w:firstLine="350" w:firstLineChars="125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Главная страница:</w:t>
      </w:r>
    </w:p>
    <w:p w14:paraId="3BCC4D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right="0" w:rightChars="0" w:firstLine="350" w:firstLineChars="125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На главной странице пользователь может посмотреть новости,врачей, направления, изображение больницы и контактную информацию. Так же  пользователь может воспользоваться навигационным меню: врачи, направления, главная, контакты, войти(Рисунок 2.3.1)</w:t>
      </w:r>
    </w:p>
    <w:p w14:paraId="7CC153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right="0" w:rightChars="0" w:firstLine="350" w:firstLineChars="125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641975" cy="1871345"/>
            <wp:effectExtent l="0" t="0" r="12065" b="3175"/>
            <wp:docPr id="3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6912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31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31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C1E780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A44FA8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31229DB7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C7D951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D7A023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A2A4EA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C4EBB8F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624B8D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127654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19A1A8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86912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uJQNSL0AAADc&#10;AAAADwAAAGRycy9kb3ducmV2LnhtbEWP0YrCMBRE3wX/IVxh3zStC6LVKFUQ9kl2qx9waa5tsbmp&#10;TWy7fv1GWPBxmJkzzGY3mFp01LrKsoJ4FoEgzq2uuFBwOR+nSxDOI2usLZOCX3Kw245HG0y07fmH&#10;uswXIkDYJaig9L5JpHR5SQbdzDbEwbva1qAPsi2kbrEPcFPLeRQtpMGKw0KJDR1Kym/Zwyi4+aE7&#10;pUX2PK4u+1X+vU/7xz1V6mMSR2sQngb/Dv+3v7SCz3gOrzPhCM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lA1I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qgQPtL4AAADc&#10;AAAADwAAAGRycy9kb3ducmV2LnhtbEWPQWsCMRSE70L/Q3iCN82uQitbowdRLHixa6HX181zs+zm&#10;ZZukuv57Uyj0OMzMN8xqM9hOXMmHxrGCfJaBIK6cbrhW8HHeT5cgQkTW2DkmBXcKsFk/jVZYaHfj&#10;d7qWsRYJwqFABSbGvpAyVIYshpnriZN3cd5iTNLXUnu8Jbjt5DzLnqXFhtOCwZ62hqq2/LEKut3X&#10;4JentjSH07H9/tzh4WWLSk3GefYKItIQ/8N/7TetYJEv4PdMOgJy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gQPt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Je2XwL4AAADc&#10;AAAADwAAAGRycy9kb3ducmV2LnhtbEWPQWsCMRSE74X+h/CE3mp2bWllNXoQxUIvdit4fW6em2U3&#10;L9sk1e2/bwTB4zAz3zDz5WA7cSYfGscK8nEGgrhyuuFawf578zwFESKyxs4xKfijAMvF48McC+0u&#10;/EXnMtYiQTgUqMDE2BdShsqQxTB2PXHyTs5bjEn6WmqPlwS3nZxk2Zu02HBaMNjTylDVlr9WQbc+&#10;Dn66a0uz3X22P4c1bt9XqNTTKM9mICIN8R6+tT+0gpf8F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e2Xw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SqEyW74AAADc&#10;AAAADwAAAGRycy9kb3ducmV2LnhtbEWPQWsCMRSE74X+h/CE3mp2LW1lNXoQxUIvdit4fW6em2U3&#10;L9sk1e2/bwTB4zAz3zDz5WA7cSYfGscK8nEGgrhyuuFawf578zwFESKyxs4xKfijAMvF48McC+0u&#10;/EXnMtYiQTgUqMDE2BdShsqQxTB2PXHyTs5bjEn6WmqPlwS3nZxk2Zu02HBaMNjTylDVlr9WQbc+&#10;Dn66a0uz3X22P4c1bt9XqNTTKM9mICIN8R6+tT+0gpf8F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qEyW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unOsLL4AAADc&#10;AAAADwAAAGRycy9kb3ducmV2LnhtbEWPQWsCMRSE7wX/Q3hCbzW7LVhZjR7EotCLXQWvz81zs+zm&#10;ZU2ibv99Uyj0OMzMN8xiNdhO3MmHxrGCfJKBIK6cbrhWcDx8vMxAhIissXNMCr4pwGo5elpgod2D&#10;v+hexlokCIcCFZgY+0LKUBmyGCauJ07exXmLMUlfS+3xkeC2k69ZNpUWG04LBntaG6ra8mYVdJvz&#10;4Gf7tjTb/Wd7PW1w+75GpZ7HeTYHEWmI/+G/9k4reMun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nOsLL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1T8Jt74AAADc&#10;AAAADwAAAGRycy9kb3ducmV2LnhtbEWPQWsCMRSE70L/Q3hCb5pdC1W2Rg+iWPBi10Kvr5vnZtnN&#10;yzZJdf33TUHwOMzMN8xyPdhOXMiHxrGCfJqBIK6cbrhW8HnaTRYgQkTW2DkmBTcKsF49jZZYaHfl&#10;D7qUsRYJwqFABSbGvpAyVIYshqnriZN3dt5iTNLXUnu8Jrjt5CzLXqXFhtOCwZ42hqq2/LUKuu33&#10;4BfHtjT746H9+drifr5BpZ7HefYGItIQH+F7+10reMnn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T8Jt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pKCdxbsAAADc&#10;AAAADwAAAGRycy9kb3ducmV2LnhtbEVPz2vCMBS+D/wfwhvsNtM6mNIZPYiisItWwetb89aUNi81&#10;idr998tB8Pjx/Z4vB9uJG/nQOFaQjzMQxJXTDdcKTsfN+wxEiMgaO8ek4I8CLBejlzkW2t35QLcy&#10;1iKFcChQgYmxL6QMlSGLYex64sT9Om8xJuhrqT3eU7jt5CTLPqXFhlODwZ5Whqq2vFoF3fpn8LN9&#10;W5rt/ru9nNe4na5QqbfXPPsCEWmIT/HDvdMKPvK0Np1JR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KCdx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y+w4Xr4AAADc&#10;AAAADwAAAGRycy9kb3ducmV2LnhtbEWPQWsCMRSE74X+h/CE3mp2LbS6Gj2IYqEXuy14fW6em2U3&#10;L9sk1e2/bwTB4zAz3zCL1WA7cSYfGscK8nEGgrhyuuFawffX9nkKIkRkjZ1jUvBHAVbLx4cFFtpd&#10;+JPOZaxFgnAoUIGJsS+kDJUhi2HseuLknZy3GJP0tdQeLwluOznJsldpseG0YLCntaGqLX+tgm5z&#10;HPx035Zmt/9ofw4b3L2tUamnUZ7NQUQa4j18a79rBS/5DK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+w4X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Yd3NFbwAAADc&#10;AAAADwAAAGRycy9kb3ducmV2LnhtbEVPz2vCMBS+D/wfwhN2m6kdbKUzelCKm+xSFXZ9NM+m2ry0&#10;TdT63y+HwY4f3+/FarStuNHgG8cK5rMEBHHldMO1guOheMlA+ICssXVMCh7kYbWcPC0w1+7OJd32&#10;oRYxhH2OCkwIXS6lrwxZ9DPXEUfu5AaLIcKhlnrAewy3rUyT5E1abDg2GOxobai67K9WAW62ZfjJ&#10;0t1782W+z4ei35qsV+p5Ok8+QAQaw7/4z/2pFbymcX48E4+AX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dzRW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+/b+5b4AAADc&#10;AAAADwAAAGRycy9kb3ducmV2LnhtbEWPQWsCMRSE74X+h/CE3mp2LVhZjR7EYqEXXQu9PjfPzbKb&#10;l22S6vrvjSD0OMzMN8xiNdhOnMmHxrGCfJyBIK6cbrhW8H34eJ2BCBFZY+eYFFwpwGr5/LTAQrsL&#10;7+lcxlokCIcCFZgY+0LKUBmyGMauJ07eyXmLMUlfS+3xkuC2k5Msm0qLDacFgz2tDVVt+WcVdJvj&#10;4Ge7tjTb3Vf7+7PB7fsalXoZ5dkcRKQh/ocf7U+t4G2Sw/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/b+5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/kP2+b4AAADc&#10;AAAADwAAAGRycy9kb3ducmV2LnhtbEWPS4vCQBCE7wv+h6EFb+vECLshOnpQxAd78QFem0ybiWZ6&#10;YmZ8/fudhQWPRVV9RY2nT1uLO7W+cqxg0E9AEBdOV1wqOOwXnxkIH5A11o5JwYs8TCedjzHm2j14&#10;S/ddKEWEsM9RgQmhyaX0hSGLvu8a4uidXGsxRNmWUrf4iHBbyzRJvqTFiuOCwYZmhorL7mYV4Hy5&#10;Dccs3XxXa/Nz3i+uS5Ndlep1B8kIRKBneIf/2yutYJim8HcmHgE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kP2+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x0YCVbwAAADc&#10;AAAADwAAAGRycy9kb3ducmV2LnhtbEWPwYrCQBBE7wv+w9CCl0UnUVCJjoKCIMteVgWvTaZNgpme&#10;kOlE/XtnYWGPRVW9otbbp6tVT22oPBtIJwko4tzbigsDl/NhvAQVBNli7ZkMvCjAdjP4WGNm/YN/&#10;qD9JoSKEQ4YGSpEm0zrkJTkME98QR+/mW4cSZVto2+Ijwl2tp0ky1w4rjgslNrQvKb+fOmegv16/&#10;d3TpdNqjLD6PX51UczJmNEyTFSihp/yH/9pHa2A2ncHvmXgE9OY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GAl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7C1E780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SK+aIbwAAADc&#10;AAAADwAAAGRycy9kb3ducmV2LnhtbEWPQWvCQBSE7wX/w/IEL0U3sUUlugoKgpReqoLXR/aZBLNv&#10;Q/Yl2n/fFYQeh5n5hlltHq5WPbWh8mwgnSSgiHNvKy4MnE/78QJUEGSLtWcy8EsBNuvB2woz6+/8&#10;Q/1RChUhHDI0UIo0mdYhL8lhmPiGOHpX3zqUKNtC2xbvEe5qPU2SmXZYcVwosaFdSfnt2DkD/eXy&#10;vaVzp9MeZf5++OqkmpExo2GaLEEJPeQ//GofrIGP6Sc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vmi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5A44FA8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31229DB7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J+M/urwAAADc&#10;AAAADwAAAGRycy9kb3ducmV2LnhtbEWPQWvCQBSE7wX/w/IEL0U3sVQlugoKgpReqoLXR/aZBLNv&#10;Q/Yl2n/fFYQeh5n5hlltHq5WPbWh8mwgnSSgiHNvKy4MnE/78QJUEGSLtWcy8EsBNuvB2woz6+/8&#10;Q/1RChUhHDI0UIo0mdYhL8lhmPiGOHpX3zqUKNtC2xbvEe5qPU2SmXZYcVwosaFdSfnt2DkD/eXy&#10;vaVzp9MeZf5++OqkmpExo2GaLEEJPeQ//GofrIGP6Sc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fjP7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0C7D951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1zGhzbwAAADc&#10;AAAADwAAAGRycy9kb3ducmV2LnhtbEWPQWvCQBSE7wX/w/IEL0U3sRAlugoWCiK9VAWvj+wzCWbf&#10;huxL1H/vFgo9DjPzDbPePlyjBupC7dlAOktAERfe1lwaOJ++pktQQZAtNp7JwJMCbDejtzXm1t/5&#10;h4ajlCpCOORooBJpc61DUZHDMPMtcfSuvnMoUXalth3eI9w1ep4kmXZYc1yosKXPiorbsXcGhsvl&#10;e0fnXqcDyuJ9f+ilzsiYyThNVqCEHvIf/mvvrYGPeQa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cxoc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9D7A023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uH0EVrwAAADc&#10;AAAADwAAAGRycy9kb3ducmV2LnhtbEWPwYrCQBBE7wv+w9CCl0UnUVCJjoILCyJ7WRW8Npk2CWZ6&#10;QqYT9e+dBWGPRVW9otbbh6tVT22oPBtIJwko4tzbigsD59P3eAkqCLLF2jMZeFKA7WbwscbM+jv/&#10;Un+UQkUIhwwNlCJNpnXIS3IYJr4hjt7Vtw4lyrbQtsV7hLtaT5Nkrh1WHBdKbOirpPx27JyB/nL5&#10;2dG502mPsvjcHzqp5mTMaJgmK1BCD/kPv9t7a2A2XcDfmXgE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h9BF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FA2A4EA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C4EBB8F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yeKQJLoAAADc&#10;AAAADwAAAGRycy9kb3ducmV2LnhtbEVPTWvCQBC9F/wPywi9lGYTC1FSV0GhEEovVSHXITtNQrOz&#10;ITuJ+u/dQ6HHx/ve7m+uVzONofNsIEtSUMS1tx03Bi7nj9cNqCDIFnvPZOBOAfa7xdMWC+uv/E3z&#10;SRoVQzgUaKAVGQqtQ92Sw5D4gThyP350KBGOjbYjXmO46/UqTXPtsOPY0OJAx5bq39PkDMxV9XWg&#10;y6SzGWX9Un5O0uVkzPMyS99BCd3kX/znLq2Bt1VcG8/EI6B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4pAk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6624B8D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pq41v70AAADc&#10;AAAADwAAAGRycy9kb3ducmV2LnhtbEWPX2vCQBDE3wt+h2MFX4peYsE/0VOwUBDpS1XwdcmtSTC3&#10;F3KbqN/eKxT6OMzMb5j19uFq1VMbKs8G0kkCijj3tuLCwPn0NV6ACoJssfZMBp4UYLsZvK0xs/7O&#10;P9QfpVARwiFDA6VIk2kd8pIcholviKN39a1DibIttG3xHuGu1tMkmWmHFceFEhv6LCm/HTtnoL9c&#10;vnd07nTao8zf94dOqhkZMxqmyQqU0EP+w3/tvTXwMV3C75l4BP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rjW/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5127654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sk0K/7oAAADc&#10;AAAADwAAAGRycy9kb3ducmV2LnhtbEVPTWvCQBC9F/wPywheSrNJA1FSV0GhIKWXqpDrkJ0modnZ&#10;kJ1E/ffdQ6HHx/ve7u+uVzONofNsIEtSUMS1tx03Bq6X95cNqCDIFnvPZOBBAfa7xdMWS+tv/EXz&#10;WRoVQziUaKAVGUqtQ92Sw5D4gThy3350KBGOjbYj3mK46/VrmhbaYcexocWBji3VP+fJGZir6vNA&#10;10lnM8r6+fQxSVeQMatllr6BErrLv/jPfbIG8jzOj2fiEdC7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TQr/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819A1A8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B2234B3">
      <w:pPr>
        <w:tabs>
          <w:tab w:val="left" w:pos="9820"/>
        </w:tabs>
        <w:ind w:left="0" w:leftChars="0" w:right="172" w:righ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2.3.1 - Навигационное меню главной страницы</w:t>
      </w:r>
    </w:p>
    <w:p w14:paraId="4ED49C58">
      <w:pPr>
        <w:tabs>
          <w:tab w:val="left" w:pos="9820"/>
        </w:tabs>
        <w:ind w:left="0" w:leftChars="0" w:right="172" w:rightChars="0" w:firstLine="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Авторизация и прикрепление к больнице:</w:t>
      </w:r>
    </w:p>
    <w:p w14:paraId="0852BB04">
      <w:pPr>
        <w:tabs>
          <w:tab w:val="left" w:pos="9820"/>
        </w:tabs>
        <w:ind w:left="0" w:leftChars="0" w:right="172" w:rightChars="0" w:firstLine="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Пользователь может авторизоваться и прикрепиться к больнице. В навигационном меню нажав на кнопку «Вход» появляется модальное окно для авторизации(Рисунок 2.3.2)</w:t>
      </w:r>
    </w:p>
    <w:p w14:paraId="69B601EC">
      <w:pPr>
        <w:tabs>
          <w:tab w:val="left" w:pos="9820"/>
        </w:tabs>
        <w:ind w:left="0" w:leftChars="0" w:right="172" w:rightChars="0" w:firstLine="0" w:firstLineChars="0"/>
        <w:jc w:val="center"/>
      </w:pPr>
      <w:r>
        <w:drawing>
          <wp:inline distT="0" distB="0" distL="114300" distR="114300">
            <wp:extent cx="4638675" cy="2806065"/>
            <wp:effectExtent l="0" t="0" r="9525" b="13335"/>
            <wp:docPr id="33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B185">
      <w:pPr>
        <w:tabs>
          <w:tab w:val="left" w:pos="9820"/>
        </w:tabs>
        <w:ind w:left="0" w:leftChars="0" w:right="172" w:righ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2.3.2 - Форма для авторизации</w:t>
      </w:r>
    </w:p>
    <w:p w14:paraId="59D9DACF">
      <w:pPr>
        <w:tabs>
          <w:tab w:val="left" w:pos="9820"/>
        </w:tabs>
        <w:ind w:left="0" w:leftChars="0" w:right="172" w:rightChars="0" w:firstLine="280" w:firstLineChars="1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Если пользователя еще нет в системе он может зарегистрироваться, нажав на ссылку «Зарегистрироваться » откроется модальное окно для регистрации(Рисунок 2.3.3)</w:t>
      </w:r>
    </w:p>
    <w:p w14:paraId="7A679261">
      <w:pPr>
        <w:tabs>
          <w:tab w:val="left" w:pos="9820"/>
        </w:tabs>
        <w:ind w:left="0" w:leftChars="0" w:right="172" w:rightChars="0" w:firstLine="0" w:firstLineChars="0"/>
        <w:jc w:val="both"/>
        <w:rPr>
          <w:rFonts w:hint="default"/>
          <w:lang w:val="ru-RU"/>
        </w:rPr>
      </w:pPr>
    </w:p>
    <w:p w14:paraId="1CB57627">
      <w:pPr>
        <w:tabs>
          <w:tab w:val="left" w:pos="9820"/>
        </w:tabs>
        <w:ind w:left="0" w:leftChars="0" w:right="172" w:rightChars="0" w:firstLine="0" w:firstLineChars="0"/>
        <w:jc w:val="center"/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333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334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6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7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8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9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0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1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2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3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4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5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734CEB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657D6B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1EE31C9E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FAD2AD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8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79665BA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9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80E32F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1935E75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0B36F7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1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D8C012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2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41FE63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87936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E4Rsx70AAADc&#10;AAAADwAAAGRycy9kb3ducmV2LnhtbEWP0YrCMBRE3wX/IVxh3zR1FdFqlLog7JNo9QMuzbUtNjfd&#10;JrZdv94IC/s4zMwZZrPrTSVaalxpWcF0EoEgzqwuOVdwvRzGSxDOI2usLJOCX3Kw2w4HG4y17fhM&#10;bepzESDsYlRQeF/HUrqsIINuYmvi4N1sY9AH2eRSN9gFuKnkZxQtpMGSw0KBNX0VlN3Th1Fw9317&#10;TPL0eVhd96vstE+6x0+i1MdoGq1BeOr9f/iv/a0VzGZzeJ8JR0B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hGzH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ARRuO74AAADc&#10;AAAADwAAAGRycy9kb3ducmV2LnhtbEWPQWsCMRSE7wX/Q3iCt5pVscrW6EEsCr3YrdDr6+Z1s+zm&#10;ZU1S3f57Iwg9DjPzDbPa9LYVF/KhdqxgMs5AEJdO11wpOH2+PS9BhIissXVMCv4owGY9eFphrt2V&#10;P+hSxEokCIccFZgYu1zKUBqyGMauI07ej/MWY5K+ktrjNcFtK6dZ9iIt1pwWDHa0NVQ2xa9V0O6+&#10;e788NoXZH9+b89cO94stKjUaTrJXEJH6+B9+tA9awWw2h/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RRuO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8cbwTL0AAADc&#10;AAAADwAAAGRycy9kb3ducmV2LnhtbEWPQWsCMRSE70L/Q3gFb5q1gspq9CCKghe7LfT6unlult28&#10;rEmq679vCgWPw8x8w6w2vW3FjXyoHSuYjDMQxKXTNVcKPj/2owWIEJE1to5JwYMCbNYvgxXm2t35&#10;nW5FrESCcMhRgYmxy6UMpSGLYew64uRdnLcYk/SV1B7vCW5b+ZZlM2mx5rRgsKOtobIpfqyCdvfd&#10;+8W5KczhfGquXzs8zLeo1PB1ki1BROrjM/zfPmoF0+kM/s6kI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xvBM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nopV170AAADc&#10;AAAADwAAAGRycy9kb3ducmV2LnhtbEWPQWsCMRSE7wX/Q3iCt5q1QpWt0YMoCr3YVfD63Lxult28&#10;rEmq23/fFASPw8x8wyxWvW3FjXyoHSuYjDMQxKXTNVcKTsft6xxEiMgaW8ek4JcCrJaDlwXm2t35&#10;i25FrESCcMhRgYmxy6UMpSGLYew64uR9O28xJukrqT3eE9y28i3L3qXFmtOCwY7Whsqm+LEK2s2l&#10;9/NDU5jd4bO5nje4m61RqdFwkn2AiNTHZ/jR3msF0+kM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ilXX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7xXBpboAAADc&#10;AAAADwAAAGRycy9kb3ducmV2LnhtbEVPz2vCMBS+D/wfwhO8zdQJm1SjB1EUvGg38Ppsnk1p81KT&#10;TOt/vxyEHT++34tVb1txJx9qxwom4wwEcel0zZWCn+/t+wxEiMgaW8ek4EkBVsvB2wJz7R58onsR&#10;K5FCOOSowMTY5VKG0pDFMHYdceKuzluMCfpKao+PFG5b+ZFln9JizanBYEdrQ2VT/FoF7ebS+9mx&#10;KczueGhu5w3uvtao1Gg4yeYgIvXxX/xy77WC6TStTWfSEZ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FcGl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gFlkPr4AAADc&#10;AAAADwAAAGRycy9kb3ducmV2LnhtbEWPQWsCMRSE7wX/Q3iCt5pVwdrV6EEsCr3YbaHX181zs+zm&#10;ZU1S3f57Iwg9DjPzDbPa9LYVF/KhdqxgMs5AEJdO11wp+Pp8e16ACBFZY+uYFPxRgM168LTCXLsr&#10;f9CliJVIEA45KjAxdrmUoTRkMYxdR5y8k/MWY5K+ktrjNcFtK6dZNpcWa04LBjvaGiqb4tcqaHc/&#10;vV8cm8Lsj+/N+XuH+5ctKjUaTrIliEh9/A8/2getYDZ7hfu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FlkP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SWW+3rsAAADc&#10;AAAADwAAAGRycy9kb3ducmV2LnhtbEVPz2vCMBS+D/wfwhvsNlOdTKlGD6I48OLqYNdn89aUNi81&#10;ybT+9+YgePz4fi9WvW3FhXyoHSsYDTMQxKXTNVcKfo7b9xmIEJE1to5JwY0CrJaDlwXm2l35my5F&#10;rEQK4ZCjAhNjl0sZSkMWw9B1xIn7c95iTNBXUnu8pnDbynGWfUqLNacGgx2tDZVN8W8VtJtT72eH&#10;pjC7w745/25wN12jUm+vo2wOIlIfn+KH+0sr+Jik+elMOgJ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WW+3r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JikbRb4AAADc&#10;AAAADwAAAGRycy9kb3ducmV2LnhtbEWPQWsCMRSE74X+h/CE3mp2bWllNXoQxUIvdit4fW6em2U3&#10;L9sk1e2/bwTB4zAz3zDz5WA7cSYfGscK8nEGgrhyuuFawf578zwFESKyxs4xKfijAMvF48McC+0u&#10;/EXnMtYiQTgUqMDE2BdShsqQxTB2PXHyTs5bjEn6WmqPlwS3nZxk2Zu02HBaMNjTylDVlr9WQbc+&#10;Dn66a0uz3X22P4c1bt9XqNTTKM9mICIN8R6+tT+0gpfXHK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kbR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I5wTWb4AAADc&#10;AAAADwAAAGRycy9kb3ducmV2LnhtbEWPQWvCQBSE7wX/w/KE3urGtGiIrh4sYiu9GAWvj+wzG82+&#10;jdmt2n/vFgSPw8x8w0znN9uIC3W+dqxgOEhAEJdO11wp2G2XbxkIH5A1No5JwR95mM96L1PMtbvy&#10;hi5FqESEsM9RgQmhzaX0pSGLfuBa4ugdXGcxRNlVUnd4jXDbyDRJRtJizXHBYEsLQ+Wp+LUK8HO1&#10;CfssXY/rb/Nz3C7PK5OdlXrtD5MJiEC38Aw/2l9awftHCv9n4hGQs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5wTW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ubcgqb4AAADc&#10;AAAADwAAAGRycy9kb3ducmV2LnhtbEWPT2sCMRTE7wW/Q3iCt5r1D1W2Rg9iUejFboVeXzevm2U3&#10;L2uS6vbbG0HocZiZ3zCrTW9bcSEfascKJuMMBHHpdM2VgtPn2/MSRIjIGlvHpOCPAmzWg6cV5tpd&#10;+YMuRaxEgnDIUYGJsculDKUhi2HsOuLk/ThvMSbpK6k9XhPctnKaZS/SYs1pwWBHW0NlU/xaBe3u&#10;u/fLY1OY/fG9OX/tcL/YolKj4SR7BRGpj//hR/ugFczmM7ifSUdAr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cgq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wzkutr4AAADc&#10;AAAADwAAAGRycy9kb3ducmV2LnhtbEWPS4sCMRCE74L/IbSwN83oyjqMRg+K6MpefIDXZtJORied&#10;cRIf++/NwoLHoqq+oiazp63EnRpfOlbQ7yUgiHOnSy4UHPbLbgrCB2SNlWNS8EseZtN2a4KZdg/e&#10;0n0XChEh7DNUYEKoMyl9bsii77maOHon11gMUTaF1A0+ItxWcpAkX9JiyXHBYE1zQ/lld7MKcLHa&#10;hmM62IzKb/Nz3i+vK5Nelfro9JMxiEDP8A7/t9dawedwCH9n4hGQ0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kut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+jzaGr4AAADc&#10;AAAADwAAAGRycy9kb3ducmV2LnhtbEWPW2vCQBSE3wv+h+UIvhTdxNYL0VVQKEjpixfw9ZA9JsHs&#10;2ZA9ifbfdwuFPg4z8w2z3j5drXpqQ+XZQDpJQBHn3lZcGLicP8ZLUEGQLdaeycA3BdhuBi9rzKx/&#10;8JH6kxQqQjhkaKAUaTKtQ16SwzDxDXH0br51KFG2hbYtPiLc1XqaJHPtsOK4UGJD+5Ly+6lzBvrr&#10;9WtHl06nPcri9fDZSTUnY0bDNFmBEnrKf/ivfbAG3t5n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jzaG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0734CEB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Cu5Ebb0AAADc&#10;AAAADwAAAGRycy9kb3ducmV2LnhtbEWPQWvCQBSE7wX/w/IEL0U3sSWV6CpYKEjppVbw+sg+k2D2&#10;bci+RP33riD0OMzMN8xqc3WNGqgLtWcD6SwBRVx4W3Np4PD3NV2ACoJssfFMBm4UYLMevawwt/7C&#10;vzTspVQRwiFHA5VIm2sdioochplviaN38p1DibIrte3wEuGu0fMkybTDmuNChS19VlSc970zMByP&#10;P1s69DodUD5ed9+91BkZMxmnyRKU0FX+w8/2zhp4e8/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7kR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9657D6B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1EE31C9E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ZaLh9rwAAADc&#10;AAAADwAAAGRycy9kb3ducmV2LnhtbEWPQWvCQBSE7wX/w/IEL0U3sUUlugoWClJ6qQpeH9lnEsy+&#10;DdmXqP/eFYQeh5n5hlltbq5WPbWh8mwgnSSgiHNvKy4MHA/f4wWoIMgWa89k4E4BNuvB2woz66/8&#10;R/1eChUhHDI0UIo0mdYhL8lhmPiGOHpn3zqUKNtC2xavEe5qPU2SmXZYcVwosaGvkvLLvnMG+tPp&#10;d0vHTqc9yvx999NJNSNjRsM0WYISusl/+NXeWQMfn3N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Wi4f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EFAD2AD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FD11hLoAAADc&#10;AAAADwAAAGRycy9kb3ducmV2LnhtbEVPS4vCMBC+C/sfwix4kTWtiivVKOyCIIsXH+B1aMa22ExK&#10;M6367zcHwePH915tHq5WPbWh8mwgHSegiHNvKy4MnE/brwWoIMgWa89k4EkBNuuPwQoz6+98oP4o&#10;hYohHDI0UIo0mdYhL8lhGPuGOHJX3zqUCNtC2xbvMdzVepIkc+2w4thQYkO/JeW3Y+cM9JfL/ofO&#10;nU57lO/R7q+Tak7GDD/TZAlK6CFv8cu9swams7g2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PXWE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79665BA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e3HQH74AAADc&#10;AAAADwAAAGRycy9kb3ducmV2LnhtbEWPW2vCQBSE3wv+h+UIvhTdxBYv0VVQKEjpixfw9ZA9JsHs&#10;2ZA9ifbfdwuFPg4z8w2z3j5drXpqQ+XZQDpJQBHn3lZcGLicP8YLUEGQLdaeycA3BdhuBi9rzKx/&#10;8JH6kxQqQjhkaKAUaTKtQ16SwzDxDXH0br51KFG2hbYtPiLc1XqaJDPtsOK4UGJD+5Ly+6lzBvrr&#10;9WtHl06nPcr89fDZSTUjY0bDNFmBEnrKf/ivfbAG3t6X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3HQH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480E32F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1935E75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b5LvX7oAAADc&#10;AAAADwAAAGRycy9kb3ducmV2LnhtbEVPS4vCMBC+C/sfwix4kTWtoivVKOyCIIsXH+B1aMa22ExK&#10;M6367zcHwePH915tHq5WPbWh8mwgHSegiHNvKy4MnE/brwWoIMgWa89k4EkBNuuPwQoz6+98oP4o&#10;hYohHDI0UIo0mdYhL8lhGPuGOHJX3zqUCNtC2xbvMdzVepIkc+2w4thQYkO/JeW3Y+cM9JfL/ofO&#10;nU57lO/R7q+Tak7GDD/TZAlK6CFv8cu9swamszg/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ku9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70B36F7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AN5KxL0AAADc&#10;AAAADwAAAGRycy9kb3ducmV2LnhtbEWPQWvCQBSE7wX/w/IEL0U3sdRKzEawUJDSS63g9ZF9JsHs&#10;25B9ifrv3UKhx2FmvmHy7c21aqQ+NJ4NpIsEFHHpbcOVgePPx3wNKgiyxdYzGbhTgG0xecoxs/7K&#10;3zQepFIRwiFDA7VIl2kdypochoXviKN39r1DibKvtO3xGuGu1cskWWmHDceFGjt6r6m8HAZnYDyd&#10;vnZ0HHQ6orw97z8HaVZkzGyaJhtQQjf5D/+199bAy2sKv2fiEdD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3kr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5D8C012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8AzUs7wAAADc&#10;AAAADwAAAGRycy9kb3ducmV2LnhtbEWPQWvCQBSE7wX/w/IEL0U3sVQlugoKgpReqoLXR/aZBLNv&#10;Q/Yl2n/fFYQeh5n5hlltHq5WPbWh8mwgnSSgiHNvKy4MnE/78QJUEGSLtWcy8EsBNuvB2woz6+/8&#10;Q/1RChUhHDI0UIo0mdYhL8lhmPiGOHpX3zqUKNtC2xbvEe5qPU2SmXZYcVwosaFdSfnt2DkD/eXy&#10;vaVzp9MeZf5++OqkmpExo2GaLEEJPeQ//GofrIGPzyk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AM1L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341FE63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drawing>
          <wp:inline distT="0" distB="0" distL="114300" distR="114300">
            <wp:extent cx="3061335" cy="3475355"/>
            <wp:effectExtent l="0" t="0" r="1905" b="14605"/>
            <wp:docPr id="33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936C">
      <w:pPr>
        <w:tabs>
          <w:tab w:val="left" w:pos="9820"/>
        </w:tabs>
        <w:ind w:left="0" w:leftChars="0" w:right="172" w:righ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2.3.3 - Модальное окно для регистрации</w:t>
      </w:r>
    </w:p>
    <w:p w14:paraId="3BEA95E5">
      <w:pPr>
        <w:tabs>
          <w:tab w:val="left" w:pos="9820"/>
        </w:tabs>
        <w:ind w:left="0" w:leftChars="0" w:right="172" w:righ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После успешной авторизации пользователь попадает в личный кабинет в котором есть его данные, история записей, кнопка для перехода к электронной медицинской карте и кнопка для записи на прием(Рисунок 2.3.4)</w:t>
      </w:r>
    </w:p>
    <w:p w14:paraId="2D4ECFA4">
      <w:pPr>
        <w:tabs>
          <w:tab w:val="left" w:pos="9820"/>
        </w:tabs>
        <w:ind w:left="0" w:leftChars="0" w:right="172" w:rightChars="0" w:firstLine="0" w:firstLineChars="0"/>
        <w:jc w:val="center"/>
      </w:pPr>
      <w:r>
        <w:drawing>
          <wp:inline distT="0" distB="0" distL="114300" distR="114300">
            <wp:extent cx="5163820" cy="2486025"/>
            <wp:effectExtent l="0" t="0" r="2540" b="13335"/>
            <wp:docPr id="35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5143">
      <w:pPr>
        <w:tabs>
          <w:tab w:val="left" w:pos="9820"/>
        </w:tabs>
        <w:ind w:left="0" w:leftChars="0" w:right="172" w:righ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2.3.4 -Личный кабинет</w:t>
      </w:r>
    </w:p>
    <w:p w14:paraId="1B65346F">
      <w:pPr>
        <w:tabs>
          <w:tab w:val="left" w:pos="10080"/>
        </w:tabs>
        <w:ind w:left="0" w:leftChars="0" w:right="172" w:righ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Нажав на кнопке «Медицинская карта» пользователя перенаправляет на страницу электронной медицинской карты, где видна вся информация о пользователе с возможность редактирования данных, историю </w:t>
      </w:r>
      <w:r>
        <w:rPr>
          <w:rFonts w:hint="default"/>
          <w:lang w:val="en-US"/>
        </w:rPr>
        <w:t>посещённых</w:t>
      </w:r>
      <w:r>
        <w:rPr>
          <w:rFonts w:hint="default"/>
          <w:lang w:val="ru-RU"/>
        </w:rPr>
        <w:t xml:space="preserve"> </w:t>
      </w: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1" layoutInCell="0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281305</wp:posOffset>
                </wp:positionV>
                <wp:extent cx="6762115" cy="9516110"/>
                <wp:effectExtent l="12700" t="12700" r="22225" b="11430"/>
                <wp:wrapNone/>
                <wp:docPr id="355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9516110"/>
                          <a:chOff x="0" y="-18"/>
                          <a:chExt cx="20000" cy="20060"/>
                        </a:xfrm>
                      </wpg:grpSpPr>
                      <wps:wsp>
                        <wps:cNvPr id="356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-18"/>
                            <a:ext cx="20000" cy="200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5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5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2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7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31" y="19678"/>
                            <a:ext cx="114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39927D">
                              <w:pPr>
                                <w:pStyle w:val="64"/>
                                <w:tabs>
                                  <w:tab w:val="left" w:pos="0"/>
                                </w:tabs>
                                <w:ind w:left="-28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ab/>
                              </w:r>
                              <w:r>
                                <w:rPr>
                                  <w:rFonts w:hint="default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A54B57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Листдокум.</w:t>
                              </w:r>
                            </w:p>
                            <w:p w14:paraId="52703B1A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03CCEB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7209C0">
                              <w:pPr>
                                <w:pStyle w:val="64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C2BE74">
                              <w:pPr>
                                <w:pStyle w:val="64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72B63C0">
                              <w:pPr>
                                <w:pStyle w:val="6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3F3E77">
                              <w:pPr>
                                <w:pStyle w:val="64"/>
                                <w:ind w:left="0" w:leftChars="0" w:firstLine="0" w:firstLineChars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AE97DD">
                              <w:pPr>
                                <w:pStyle w:val="64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0D45A8">
                              <w:pPr>
                                <w:pStyle w:val="6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4pt;margin-top:22.15pt;height:749.3pt;width:532.45pt;mso-position-horizontal-relative:page;mso-position-vertical-relative:page;z-index:251688960;mso-width-relative:page;mso-height-relative:page;" coordorigin="0,-18" coordsize="20000,20060" o:allowincell="f" o:gfxdata="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">
                <o:lock v:ext="edit" aspectratio="f"/>
                <v:rect id="Rectangle 222" o:spid="_x0000_s1026" o:spt="1" style="position:absolute;left:0;top:-18;height:20018;width:20000;" filled="f" stroked="t" coordsize="21600,21600" o:gfxdata="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HFsou/&#10;AAAA3A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223" o:spid="_x0000_s1026" o:spt="20" style="position:absolute;left:1093;top:18949;height:1040;width:2;" filled="f" stroked="t" coordsize="21600,21600" o:gfxdata="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1Wwd7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4" o:spid="_x0000_s1026" o:spt="20" style="position:absolute;left:10;top:18941;height:1;width:19967;" filled="f" stroked="t" coordsize="21600,21600" o:gfxdata="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sokBb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5" o:spid="_x0000_s1026" o:spt="20" style="position:absolute;left:2186;top:18949;height:1040;width:2;" filled="f" stroked="t" coordsize="21600,21600" o:gfxdata="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YaBn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6" o:spid="_x0000_s1026" o:spt="20" style="position:absolute;left:4919;top:18949;height:1040;width:2;" filled="f" stroked="t" coordsize="21600,21600" o:gfxdata="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0OK+ugAAANw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7" o:spid="_x0000_s1026" o:spt="20" style="position:absolute;left:6557;top:18959;height:1030;width:2;" filled="f" stroked="t" coordsize="21600,21600" o:gfxdata="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xHJb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8" o:spid="_x0000_s1026" o:spt="20" style="position:absolute;left:7650;top:18949;height:1030;width:2;" filled="f" stroked="t" coordsize="21600,21600" o:gfxdata="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TtlS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29" o:spid="_x0000_s1026" o:spt="20" style="position:absolute;left:18905;top:18949;height:1040;width:4;" filled="f" stroked="t" coordsize="21600,21600" o:gfxdata="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AnzJvQAA&#10;ANw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0" o:spid="_x0000_s1026" o:spt="20" style="position:absolute;left:10;top:19293;height:2;width:7621;" filled="f" stroked="t" coordsize="21600,21600" o:gfxdata="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xy1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231" o:spid="_x0000_s1026" o:spt="20" style="position:absolute;left:10;top:19646;height:1;width:7621;" filled="f" stroked="t" coordsize="21600,21600" o:gfxdata="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qdBJr4A&#10;AADc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232" o:spid="_x0000_s1026" o:spt="20" style="position:absolute;left:18919;top:19296;height:1;width:1071;" filled="f" stroked="t" coordsize="21600,21600" o:gfxdata="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JJO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233" o:spid="_x0000_s1026" o:spt="1" style="position:absolute;left:231;top:19678;height:364;width:1148;" filled="f" stroked="f" coordsize="21600,21600" o:gfxdata="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4XvZ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239927D">
                        <w:pPr>
                          <w:pStyle w:val="64"/>
                          <w:tabs>
                            <w:tab w:val="left" w:pos="0"/>
                          </w:tabs>
                          <w:ind w:left="-28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rFonts w:hint="default"/>
                            <w:sz w:val="18"/>
                            <w:lang w:val="en-US"/>
                          </w:rPr>
                          <w:t>Y</w:t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ab/>
                        </w:r>
                        <w:r>
                          <w:rPr>
                            <w:rFonts w:hint="default"/>
                            <w:sz w:val="18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4" o:spid="_x0000_s1026" o:spt="1" style="position:absolute;left:1139;top:19660;height:309;width:1001;" filled="f" stroked="f" coordsize="21600,21600" o:gfxdata="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+IKeS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EA54B57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Листдокум.</w:t>
                        </w:r>
                      </w:p>
                      <w:p w14:paraId="52703B1A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5" o:spid="_x0000_s1026" o:spt="1" style="position:absolute;left:2267;top:19660;height:309;width:2573;" filled="f" stroked="f" coordsize="21600,21600" o:gfxdata="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xIx/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303CCEB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6" o:spid="_x0000_s1026" o:spt="1" style="position:absolute;left:4983;top:19660;height:309;width:1534;" filled="f" stroked="f" coordsize="21600,21600" o:gfxdata="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Qnsz+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27209C0">
                        <w:pPr>
                          <w:pStyle w:val="64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" o:spid="_x0000_s1026" o:spt="1" style="position:absolute;left:6604;top:19660;height:309;width:1000;" filled="f" stroked="f" coordsize="21600,21600" o:gfxdata="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axa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CC2BE74">
                        <w:pPr>
                          <w:pStyle w:val="64"/>
                          <w:spacing w:line="240" w:lineRule="auto"/>
                          <w:ind w:left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72B63C0">
                        <w:pPr>
                          <w:pStyle w:val="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8" o:spid="_x0000_s1026" o:spt="1" style="position:absolute;left:18949;top:18977;height:309;width:1001;" filled="f" stroked="f" coordsize="21600,21600" o:gfxdata="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u5iN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13F3E77">
                        <w:pPr>
                          <w:pStyle w:val="64"/>
                          <w:ind w:left="0" w:leftChars="0" w:firstLine="0" w:firstLineChars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9" o:spid="_x0000_s1026" o:spt="1" style="position:absolute;left:18949;top:19435;height:423;width:1001;" filled="f" stroked="f" coordsize="21600,21600" o:gfxdata="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1LU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EAE97DD">
                        <w:pPr>
                          <w:pStyle w:val="64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40" o:spid="_x0000_s1026" o:spt="1" style="position:absolute;left:7745;top:19221;height:477;width:11075;" filled="f" stroked="f" coordsize="21600,21600" o:gfxdata="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ctT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80D45A8">
                        <w:pPr>
                          <w:pStyle w:val="64"/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default"/>
          <w:lang w:val="ru-RU"/>
        </w:rPr>
        <w:t>записей с записями врача и диагнозом(Рисунок 2.3.5)</w:t>
      </w:r>
    </w:p>
    <w:p w14:paraId="069565CB">
      <w:pPr>
        <w:tabs>
          <w:tab w:val="left" w:pos="9820"/>
        </w:tabs>
        <w:ind w:left="0" w:leftChars="0" w:right="172" w:rightChars="0" w:firstLine="0" w:firstLineChars="0"/>
        <w:jc w:val="center"/>
      </w:pPr>
      <w:r>
        <w:drawing>
          <wp:inline distT="0" distB="0" distL="114300" distR="114300">
            <wp:extent cx="4902200" cy="3940810"/>
            <wp:effectExtent l="0" t="0" r="5080" b="6350"/>
            <wp:docPr id="35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E711">
      <w:pPr>
        <w:tabs>
          <w:tab w:val="left" w:pos="9820"/>
        </w:tabs>
        <w:ind w:left="0" w:leftChars="0" w:right="172" w:righ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2.3.5 - Электронная медицинская карта</w:t>
      </w:r>
    </w:p>
    <w:p w14:paraId="232690A3">
      <w:pPr>
        <w:tabs>
          <w:tab w:val="left" w:pos="9820"/>
        </w:tabs>
        <w:ind w:left="0" w:leftChars="0" w:right="172" w:rightChars="0" w:firstLine="0" w:firstLineChars="0"/>
        <w:jc w:val="center"/>
        <w:rPr>
          <w:rFonts w:hint="default"/>
          <w:lang w:val="ru-RU"/>
        </w:rPr>
      </w:pPr>
    </w:p>
    <w:p w14:paraId="674F6B6E">
      <w:pPr>
        <w:tabs>
          <w:tab w:val="left" w:pos="9820"/>
        </w:tabs>
        <w:ind w:left="0" w:leftChars="0" w:right="172" w:rightChars="0" w:firstLine="0" w:firstLineChars="0"/>
        <w:jc w:val="center"/>
        <w:rPr>
          <w:rFonts w:hint="default"/>
          <w:lang w:val="en-US"/>
        </w:rPr>
        <w:sectPr>
          <w:footnotePr>
            <w:pos w:val="beneathText"/>
          </w:footnotePr>
          <w:pgSz w:w="12240" w:h="15840"/>
          <w:pgMar w:top="1134" w:right="567" w:bottom="1701" w:left="1701" w:header="720" w:footer="720" w:gutter="0"/>
          <w:pgNumType w:fmt="decimal"/>
          <w:cols w:space="720" w:num="1"/>
          <w:docGrid w:linePitch="381" w:charSpace="0"/>
        </w:sectPr>
      </w:pPr>
    </w:p>
    <w:p w14:paraId="6BCE8FA9">
      <w:pPr>
        <w:spacing w:after="0"/>
        <w:ind w:left="0" w:right="0" w:firstLine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А</w:t>
      </w:r>
    </w:p>
    <w:p w14:paraId="22DF596C">
      <w:pPr>
        <w:spacing w:after="0"/>
        <w:ind w:left="0" w:right="0" w:firstLine="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Таблица А1 - «Пользователь»</w:t>
      </w:r>
    </w:p>
    <w:p w14:paraId="2F5B4475">
      <w:pPr>
        <w:spacing w:after="0"/>
        <w:ind w:left="0" w:right="0" w:firstLine="0"/>
        <w:jc w:val="left"/>
        <w:rPr>
          <w:sz w:val="24"/>
          <w:szCs w:val="24"/>
          <w:lang w:val="ru-RU"/>
        </w:rPr>
      </w:pPr>
    </w:p>
    <w:tbl>
      <w:tblPr>
        <w:tblStyle w:val="4"/>
        <w:tblW w:w="0" w:type="auto"/>
        <w:tblInd w:w="-516" w:type="dxa"/>
        <w:tblLayout w:type="fixed"/>
        <w:tblCellMar>
          <w:top w:w="6" w:type="dxa"/>
          <w:left w:w="110" w:type="dxa"/>
          <w:bottom w:w="0" w:type="dxa"/>
          <w:right w:w="115" w:type="dxa"/>
        </w:tblCellMar>
      </w:tblPr>
      <w:tblGrid>
        <w:gridCol w:w="1185"/>
        <w:gridCol w:w="1400"/>
        <w:gridCol w:w="1160"/>
        <w:gridCol w:w="2373"/>
        <w:gridCol w:w="2149"/>
        <w:gridCol w:w="1392"/>
        <w:gridCol w:w="1753"/>
        <w:gridCol w:w="1146"/>
        <w:gridCol w:w="1565"/>
      </w:tblGrid>
      <w:tr w14:paraId="0138E645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749" w:hRule="atLeast"/>
        </w:trPr>
        <w:tc>
          <w:tcPr>
            <w:tcW w:w="11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948815D">
            <w:pPr>
              <w:spacing w:after="0"/>
              <w:ind w:left="1" w:right="0" w:firstLine="0"/>
              <w:jc w:val="left"/>
            </w:pPr>
            <w:r>
              <w:rPr>
                <w:sz w:val="24"/>
                <w:lang w:val="ru-RU"/>
              </w:rPr>
              <w:t>Фамилия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4D6B445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Имя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3E906A8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Отчество</w:t>
            </w:r>
          </w:p>
        </w:tc>
        <w:tc>
          <w:tcPr>
            <w:tcW w:w="2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AD060D4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Почта</w:t>
            </w:r>
          </w:p>
        </w:tc>
        <w:tc>
          <w:tcPr>
            <w:tcW w:w="2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0246747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Полис</w:t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731C82EF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Дата рождения</w:t>
            </w:r>
          </w:p>
        </w:tc>
        <w:tc>
          <w:tcPr>
            <w:tcW w:w="1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DFD047E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Паспорт</w:t>
            </w:r>
          </w:p>
        </w:tc>
        <w:tc>
          <w:tcPr>
            <w:tcW w:w="11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0C90516">
            <w:pPr>
              <w:spacing w:after="0"/>
              <w:ind w:left="0" w:right="0" w:firstLine="0"/>
              <w:jc w:val="left"/>
            </w:pPr>
            <w:r>
              <w:rPr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8E74BC7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Пароль</w:t>
            </w:r>
          </w:p>
        </w:tc>
      </w:tr>
      <w:tr w14:paraId="6289F327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504" w:hRule="atLeast"/>
        </w:trPr>
        <w:tc>
          <w:tcPr>
            <w:tcW w:w="11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7CA53BD">
            <w:pPr>
              <w:spacing w:after="0"/>
              <w:ind w:left="1" w:right="0" w:firstLine="0"/>
              <w:jc w:val="left"/>
            </w:pPr>
            <w:r>
              <w:rPr>
                <w:sz w:val="24"/>
                <w:lang w:val="ru-RU"/>
              </w:rPr>
              <w:t>Иванов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028C2A4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Петр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A7B0C4F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Иванович</w:t>
            </w:r>
          </w:p>
        </w:tc>
        <w:tc>
          <w:tcPr>
            <w:tcW w:w="2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435BF36">
            <w:pPr>
              <w:spacing w:after="0"/>
              <w:ind w:left="0" w:right="0" w:firstLine="0"/>
              <w:jc w:val="left"/>
            </w:pPr>
            <w:r>
              <w:rPr>
                <w:rFonts w:ascii="Cambria" w:hAnsi="Cambria" w:eastAsia="Cambria" w:cs="Cambria"/>
                <w:sz w:val="24"/>
              </w:rPr>
              <w:t>Ivan123@mail.ru</w:t>
            </w:r>
          </w:p>
        </w:tc>
        <w:tc>
          <w:tcPr>
            <w:tcW w:w="2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B96D1FE">
            <w:pPr>
              <w:spacing w:after="0"/>
              <w:ind w:left="0" w:right="0" w:firstLine="0"/>
              <w:jc w:val="left"/>
            </w:pPr>
            <w:r>
              <w:rPr>
                <w:sz w:val="24"/>
              </w:rPr>
              <w:t>1234527615712345</w:t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4D6C7249">
            <w:pPr>
              <w:spacing w:after="0"/>
              <w:ind w:left="0" w:right="0" w:firstLine="0"/>
              <w:jc w:val="left"/>
            </w:pPr>
            <w:r>
              <w:rPr>
                <w:sz w:val="24"/>
              </w:rPr>
              <w:t>13.08.1987</w:t>
            </w:r>
          </w:p>
        </w:tc>
        <w:tc>
          <w:tcPr>
            <w:tcW w:w="1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BBA9B27">
            <w:pPr>
              <w:spacing w:after="0"/>
              <w:ind w:left="0" w:right="0" w:firstLine="0"/>
              <w:jc w:val="left"/>
            </w:pPr>
            <w:r>
              <w:rPr>
                <w:sz w:val="24"/>
              </w:rPr>
              <w:t>8020775676</w:t>
            </w:r>
          </w:p>
        </w:tc>
        <w:tc>
          <w:tcPr>
            <w:tcW w:w="11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AECC0E2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Уфа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9FCCF4E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123</w:t>
            </w:r>
          </w:p>
        </w:tc>
      </w:tr>
      <w:tr w14:paraId="1FF77F2D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504" w:hRule="atLeast"/>
        </w:trPr>
        <w:tc>
          <w:tcPr>
            <w:tcW w:w="11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DBBB19B">
            <w:pPr>
              <w:spacing w:after="0"/>
              <w:ind w:left="1" w:right="0" w:firstLine="0"/>
              <w:jc w:val="left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Игнатов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B17C922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Станислав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438F79D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Константинович</w:t>
            </w:r>
          </w:p>
        </w:tc>
        <w:tc>
          <w:tcPr>
            <w:tcW w:w="2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074C76F">
            <w:pPr>
              <w:spacing w:after="0"/>
              <w:ind w:left="0" w:right="0" w:firstLine="0"/>
              <w:jc w:val="left"/>
              <w:rPr>
                <w:rFonts w:ascii="Cambria" w:hAnsi="Cambria" w:eastAsia="Cambria" w:cs="Cambria"/>
                <w:sz w:val="24"/>
              </w:rPr>
            </w:pPr>
            <w:r>
              <w:rPr>
                <w:rFonts w:hint="default" w:ascii="Cambria" w:hAnsi="Cambria" w:eastAsia="Cambria"/>
                <w:sz w:val="24"/>
              </w:rPr>
              <w:t>Ignatov.Stas05@mail.ru</w:t>
            </w:r>
          </w:p>
        </w:tc>
        <w:tc>
          <w:tcPr>
            <w:tcW w:w="2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6907ADF">
            <w:pPr>
              <w:spacing w:after="0"/>
              <w:ind w:left="0" w:right="0" w:firstLine="0"/>
              <w:jc w:val="left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</w:rPr>
              <w:t>12346690</w:t>
            </w:r>
            <w:r>
              <w:rPr>
                <w:rFonts w:hint="default"/>
                <w:sz w:val="24"/>
                <w:lang w:val="ru-RU"/>
              </w:rPr>
              <w:t>23498765</w:t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78430A52">
            <w:pPr>
              <w:spacing w:after="0"/>
              <w:ind w:left="0" w:right="0" w:firstLine="0"/>
              <w:jc w:val="left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</w:rPr>
              <w:t>16</w:t>
            </w:r>
            <w:r>
              <w:rPr>
                <w:rFonts w:hint="default"/>
                <w:sz w:val="24"/>
                <w:lang w:val="ru-RU"/>
              </w:rPr>
              <w:t>.07.2004</w:t>
            </w:r>
          </w:p>
        </w:tc>
        <w:tc>
          <w:tcPr>
            <w:tcW w:w="1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DFB5C50">
            <w:pPr>
              <w:spacing w:after="0"/>
              <w:ind w:left="0" w:right="0" w:firstLine="0"/>
              <w:jc w:val="left"/>
              <w:rPr>
                <w:sz w:val="24"/>
              </w:rPr>
            </w:pPr>
            <w:r>
              <w:rPr>
                <w:rFonts w:hint="default"/>
                <w:sz w:val="24"/>
              </w:rPr>
              <w:t>8019675844</w:t>
            </w:r>
          </w:p>
        </w:tc>
        <w:tc>
          <w:tcPr>
            <w:tcW w:w="11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D499452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Уфа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EB85552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stas16</w:t>
            </w:r>
          </w:p>
        </w:tc>
      </w:tr>
      <w:tr w14:paraId="07A58438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504" w:hRule="atLeast"/>
        </w:trPr>
        <w:tc>
          <w:tcPr>
            <w:tcW w:w="11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5352944">
            <w:pPr>
              <w:spacing w:after="0"/>
              <w:ind w:left="1" w:righ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Маркина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60C7F9A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Мария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34BBBAB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Игоревна</w:t>
            </w:r>
          </w:p>
        </w:tc>
        <w:tc>
          <w:tcPr>
            <w:tcW w:w="2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B6BC7E8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after="0" w:line="240" w:lineRule="auto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lang w:val="ru-RU" w:eastAsia="en-AU"/>
              </w:rPr>
            </w:pP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ru-RU" w:eastAsia="en-AU"/>
              </w:rPr>
              <w:instrText xml:space="preserve"> HYPERLINK "mailto:13mir@mail.ru" </w:instrTex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en-AU"/>
              </w:rPr>
              <w:t>Marcina</w:t>
            </w:r>
            <w:r>
              <w:rPr>
                <w:rStyle w:val="5"/>
                <w:rFonts w:hint="default"/>
                <w:sz w:val="24"/>
                <w:szCs w:val="24"/>
                <w:lang w:val="ru-RU" w:eastAsia="en-AU"/>
              </w:rPr>
              <w:t>@mail.ru</w:t>
            </w:r>
            <w:r>
              <w:rPr>
                <w:rFonts w:hint="default"/>
                <w:sz w:val="24"/>
                <w:szCs w:val="24"/>
                <w:lang w:val="ru-RU" w:eastAsia="en-AU"/>
              </w:rPr>
              <w:fldChar w:fldCharType="end"/>
            </w:r>
          </w:p>
          <w:p w14:paraId="2EE53636">
            <w:pPr>
              <w:spacing w:after="0"/>
              <w:ind w:left="0" w:right="0" w:firstLine="0"/>
              <w:jc w:val="left"/>
              <w:rPr>
                <w:rFonts w:ascii="Cambria" w:hAnsi="Cambria" w:eastAsia="Cambria" w:cs="Cambria"/>
                <w:sz w:val="24"/>
              </w:rPr>
            </w:pPr>
          </w:p>
        </w:tc>
        <w:tc>
          <w:tcPr>
            <w:tcW w:w="2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89BDE69">
            <w:pPr>
              <w:spacing w:after="0"/>
              <w:ind w:left="0" w:right="0" w:firstLine="0"/>
              <w:jc w:val="left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szCs w:val="21"/>
              </w:rPr>
              <w:t>12346690</w:t>
            </w:r>
            <w:r>
              <w:rPr>
                <w:rFonts w:hint="default"/>
                <w:sz w:val="24"/>
                <w:szCs w:val="21"/>
                <w:lang w:val="ru-RU"/>
              </w:rPr>
              <w:t>56784536</w:t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7FDBD516">
            <w:pPr>
              <w:spacing w:after="0"/>
              <w:ind w:left="0" w:right="0" w:firstLine="0"/>
              <w:jc w:val="left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13.02.2003</w:t>
            </w:r>
          </w:p>
        </w:tc>
        <w:tc>
          <w:tcPr>
            <w:tcW w:w="1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974582C">
            <w:pPr>
              <w:spacing w:after="0"/>
              <w:ind w:left="0" w:right="0" w:firstLine="0"/>
              <w:jc w:val="left"/>
              <w:rPr>
                <w:sz w:val="24"/>
              </w:rPr>
            </w:pPr>
            <w:r>
              <w:rPr>
                <w:rFonts w:hint="default"/>
                <w:sz w:val="24"/>
              </w:rPr>
              <w:t>8019708934</w:t>
            </w:r>
          </w:p>
        </w:tc>
        <w:tc>
          <w:tcPr>
            <w:tcW w:w="11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4F8EB05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lang w:val="ru-RU"/>
              </w:rPr>
              <w:t>Уфа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8746AAF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marcina13</w:t>
            </w:r>
          </w:p>
        </w:tc>
      </w:tr>
      <w:tr w14:paraId="3534B6A1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504" w:hRule="atLeast"/>
        </w:trPr>
        <w:tc>
          <w:tcPr>
            <w:tcW w:w="11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07B5C30">
            <w:pPr>
              <w:spacing w:after="0"/>
              <w:ind w:left="1" w:righ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Абдрашитов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9853896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Айдар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06E7795">
            <w:pPr>
              <w:spacing w:after="0"/>
              <w:ind w:left="0" w:righ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Ирикович</w:t>
            </w:r>
          </w:p>
        </w:tc>
        <w:tc>
          <w:tcPr>
            <w:tcW w:w="2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2752F31">
            <w:pPr>
              <w:spacing w:after="0"/>
              <w:ind w:left="0" w:right="0" w:firstLine="0"/>
              <w:jc w:val="left"/>
              <w:rPr>
                <w:rFonts w:hint="default" w:ascii="Cambria" w:hAnsi="Cambria" w:eastAsia="Cambria" w:cs="Cambria"/>
                <w:sz w:val="24"/>
                <w:lang w:val="en-US"/>
              </w:rPr>
            </w:pPr>
            <w:r>
              <w:rPr>
                <w:rFonts w:hint="default" w:ascii="Cambria" w:hAnsi="Cambria" w:eastAsia="Cambria" w:cs="Cambria"/>
                <w:sz w:val="24"/>
                <w:lang w:val="en-US"/>
              </w:rPr>
              <w:t>Aydar36@mail.ru</w:t>
            </w:r>
          </w:p>
        </w:tc>
        <w:tc>
          <w:tcPr>
            <w:tcW w:w="2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A8456E3">
            <w:pPr>
              <w:spacing w:after="0"/>
              <w:ind w:left="0" w:right="0" w:firstLine="0"/>
              <w:jc w:val="left"/>
              <w:rPr>
                <w:rFonts w:hint="default"/>
                <w:sz w:val="24"/>
                <w:szCs w:val="21"/>
              </w:rPr>
            </w:pPr>
            <w:r>
              <w:rPr>
                <w:rFonts w:hint="default"/>
                <w:sz w:val="24"/>
                <w:szCs w:val="21"/>
                <w:lang w:val="en-US"/>
              </w:rPr>
              <w:t>65789</w:t>
            </w:r>
            <w:r>
              <w:rPr>
                <w:rFonts w:hint="default"/>
                <w:sz w:val="24"/>
                <w:szCs w:val="21"/>
              </w:rPr>
              <w:t>690</w:t>
            </w:r>
            <w:r>
              <w:rPr>
                <w:rFonts w:hint="default"/>
                <w:sz w:val="24"/>
                <w:szCs w:val="21"/>
                <w:lang w:val="ru-RU"/>
              </w:rPr>
              <w:t>56784536</w:t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50B0B666">
            <w:pPr>
              <w:spacing w:after="0"/>
              <w:ind w:left="0" w:right="0" w:firstLine="0"/>
              <w:jc w:val="left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04.09.2000</w:t>
            </w:r>
          </w:p>
        </w:tc>
        <w:tc>
          <w:tcPr>
            <w:tcW w:w="1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1A7A208">
            <w:pPr>
              <w:spacing w:after="0"/>
              <w:ind w:left="0" w:right="0" w:firstLine="0"/>
              <w:jc w:val="left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8097367891</w:t>
            </w:r>
          </w:p>
        </w:tc>
        <w:tc>
          <w:tcPr>
            <w:tcW w:w="11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B20535A">
            <w:pPr>
              <w:spacing w:after="0"/>
              <w:ind w:left="0" w:right="0"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Уфа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058895C">
            <w:pPr>
              <w:spacing w:after="0"/>
              <w:ind w:left="0" w:right="0" w:firstLine="0"/>
              <w:jc w:val="left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Aydar36</w:t>
            </w:r>
          </w:p>
        </w:tc>
      </w:tr>
      <w:tr w14:paraId="154E8335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516" w:hRule="atLeast"/>
        </w:trPr>
        <w:tc>
          <w:tcPr>
            <w:tcW w:w="118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5A9E3D2">
            <w:pPr>
              <w:spacing w:after="0"/>
              <w:ind w:left="1" w:right="0" w:firstLine="0"/>
              <w:jc w:val="left"/>
            </w:pPr>
            <w:r>
              <w:rPr>
                <w:sz w:val="24"/>
                <w:lang w:val="ru-RU"/>
              </w:rPr>
              <w:t>Иванов</w:t>
            </w:r>
          </w:p>
        </w:tc>
        <w:tc>
          <w:tcPr>
            <w:tcW w:w="140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6304943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Федор</w:t>
            </w:r>
          </w:p>
        </w:tc>
        <w:tc>
          <w:tcPr>
            <w:tcW w:w="116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432A2FE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Петрович</w:t>
            </w:r>
          </w:p>
        </w:tc>
        <w:tc>
          <w:tcPr>
            <w:tcW w:w="2373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4022D35">
            <w:pPr>
              <w:spacing w:after="0"/>
              <w:ind w:left="0" w:right="0" w:firstLine="0"/>
              <w:jc w:val="left"/>
            </w:pPr>
            <w:r>
              <w:rPr>
                <w:rFonts w:ascii="Cambria" w:hAnsi="Cambria" w:eastAsia="Cambria" w:cs="Cambria"/>
                <w:sz w:val="24"/>
              </w:rPr>
              <w:t>FedorIv45@mail.ru</w:t>
            </w:r>
          </w:p>
        </w:tc>
        <w:tc>
          <w:tcPr>
            <w:tcW w:w="214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6ED24DE">
            <w:pPr>
              <w:spacing w:after="0"/>
              <w:ind w:left="0" w:right="0" w:firstLine="0"/>
              <w:jc w:val="left"/>
            </w:pPr>
            <w:r>
              <w:rPr>
                <w:sz w:val="24"/>
              </w:rPr>
              <w:t>1234528915712345</w:t>
            </w:r>
          </w:p>
        </w:tc>
        <w:tc>
          <w:tcPr>
            <w:tcW w:w="1392" w:type="dxa"/>
            <w:tcBorders>
              <w:left w:val="single" w:color="000000" w:sz="4" w:space="0"/>
              <w:bottom w:val="single" w:color="000000" w:sz="4" w:space="0"/>
            </w:tcBorders>
            <w:vAlign w:val="top"/>
          </w:tcPr>
          <w:p w14:paraId="6204C0BD">
            <w:pPr>
              <w:spacing w:after="0"/>
              <w:ind w:left="0" w:right="0" w:firstLine="0"/>
              <w:jc w:val="left"/>
            </w:pPr>
            <w:r>
              <w:rPr>
                <w:sz w:val="24"/>
              </w:rPr>
              <w:t>13.12.1980</w:t>
            </w:r>
          </w:p>
        </w:tc>
        <w:tc>
          <w:tcPr>
            <w:tcW w:w="1753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6A58C9F">
            <w:pPr>
              <w:spacing w:after="0"/>
              <w:ind w:left="0" w:right="0" w:firstLine="0"/>
              <w:jc w:val="left"/>
            </w:pPr>
            <w:r>
              <w:rPr>
                <w:sz w:val="24"/>
              </w:rPr>
              <w:t>8020777534</w:t>
            </w:r>
          </w:p>
        </w:tc>
        <w:tc>
          <w:tcPr>
            <w:tcW w:w="1146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DBD9B70">
            <w:pPr>
              <w:spacing w:after="0"/>
              <w:ind w:left="0" w:right="0" w:firstLine="0"/>
              <w:jc w:val="left"/>
            </w:pPr>
            <w:r>
              <w:rPr>
                <w:lang w:val="ru-RU"/>
              </w:rPr>
              <w:t>Уфа</w:t>
            </w:r>
          </w:p>
        </w:tc>
        <w:tc>
          <w:tcPr>
            <w:tcW w:w="156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F8BD2CB">
            <w:pPr>
              <w:spacing w:after="0"/>
              <w:ind w:left="0" w:right="0" w:firstLine="0"/>
              <w:jc w:val="left"/>
            </w:pPr>
            <w:r>
              <w:rPr>
                <w:sz w:val="24"/>
                <w:lang w:val="ru-RU"/>
              </w:rPr>
              <w:t>1234</w:t>
            </w:r>
          </w:p>
        </w:tc>
      </w:tr>
    </w:tbl>
    <w:p w14:paraId="09442A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right="0" w:firstLine="567"/>
        <w:textAlignment w:val="auto"/>
        <w:rPr>
          <w:sz w:val="24"/>
          <w:szCs w:val="24"/>
          <w:lang w:val="ru-RU"/>
        </w:rPr>
      </w:pPr>
    </w:p>
    <w:p w14:paraId="0A901E39">
      <w:pPr>
        <w:spacing w:after="0"/>
        <w:ind w:left="0" w:leftChars="0" w:right="0" w:firstLine="0" w:firstLineChars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Таблица А2 - «Врачи»</w:t>
      </w:r>
    </w:p>
    <w:tbl>
      <w:tblPr>
        <w:tblStyle w:val="4"/>
        <w:tblW w:w="0" w:type="auto"/>
        <w:tblInd w:w="-544" w:type="dxa"/>
        <w:tblLayout w:type="fixed"/>
        <w:tblCellMar>
          <w:top w:w="6" w:type="dxa"/>
          <w:left w:w="110" w:type="dxa"/>
          <w:bottom w:w="0" w:type="dxa"/>
          <w:right w:w="115" w:type="dxa"/>
        </w:tblCellMar>
      </w:tblPr>
      <w:tblGrid>
        <w:gridCol w:w="1845"/>
        <w:gridCol w:w="1854"/>
        <w:gridCol w:w="1813"/>
        <w:gridCol w:w="1853"/>
        <w:gridCol w:w="1614"/>
        <w:gridCol w:w="2607"/>
        <w:gridCol w:w="2547"/>
      </w:tblGrid>
      <w:tr w14:paraId="227861CF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5" w:hRule="atLeast"/>
        </w:trPr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BE3C787">
            <w:pPr>
              <w:spacing w:after="0"/>
              <w:ind w:left="1" w:right="0" w:firstLine="0"/>
            </w:pPr>
            <w:r>
              <w:rPr>
                <w:sz w:val="24"/>
                <w:lang w:val="ru-RU"/>
              </w:rPr>
              <w:t>Фамилия</w:t>
            </w:r>
          </w:p>
        </w:tc>
        <w:tc>
          <w:tcPr>
            <w:tcW w:w="1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4A020B2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Имя</w:t>
            </w:r>
          </w:p>
        </w:tc>
        <w:tc>
          <w:tcPr>
            <w:tcW w:w="18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435C386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Отчество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42B1F82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Почта</w:t>
            </w:r>
          </w:p>
        </w:tc>
        <w:tc>
          <w:tcPr>
            <w:tcW w:w="16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27EBCE4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Пароль</w:t>
            </w:r>
          </w:p>
        </w:tc>
        <w:tc>
          <w:tcPr>
            <w:tcW w:w="26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62386F46">
            <w:pPr>
              <w:spacing w:after="0"/>
              <w:ind w:left="0" w:right="0" w:firstLine="0"/>
            </w:pPr>
            <w:r>
              <w:rPr>
                <w:sz w:val="24"/>
                <w:lang w:val="ru-RU"/>
              </w:rPr>
              <w:t>Специальность</w:t>
            </w:r>
          </w:p>
        </w:tc>
        <w:tc>
          <w:tcPr>
            <w:tcW w:w="2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064C052">
            <w:pPr>
              <w:spacing w:after="0"/>
              <w:ind w:left="0" w:right="0" w:firstLine="0"/>
            </w:pPr>
            <w:r>
              <w:rPr>
                <w:lang w:val="ru-RU"/>
              </w:rPr>
              <w:t>Изображение</w:t>
            </w:r>
          </w:p>
        </w:tc>
      </w:tr>
      <w:tr w14:paraId="297CC4AC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3" w:hRule="atLeast"/>
        </w:trPr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AB73F54">
            <w:pPr>
              <w:spacing w:after="0"/>
              <w:ind w:left="1" w:right="0" w:firstLine="0"/>
            </w:pPr>
            <w:r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 xml:space="preserve">Иванов </w:t>
            </w:r>
          </w:p>
        </w:tc>
        <w:tc>
          <w:tcPr>
            <w:tcW w:w="1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93625D3">
            <w:pPr>
              <w:spacing w:after="0"/>
              <w:ind w:left="0" w:right="0" w:firstLine="0"/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Михаил</w:t>
            </w:r>
          </w:p>
        </w:tc>
        <w:tc>
          <w:tcPr>
            <w:tcW w:w="18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9A49608">
            <w:pPr>
              <w:spacing w:after="0"/>
              <w:ind w:left="0" w:right="0" w:firstLine="0"/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Дмитриевич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F5D3F15">
            <w:pPr>
              <w:spacing w:after="0"/>
              <w:ind w:left="0" w:right="0" w:firstLine="0"/>
            </w:pPr>
            <w:r>
              <w:rPr>
                <w:rFonts w:ascii="Cambria" w:hAnsi="Cambria" w:eastAsia="Cambria" w:cs="Cambria"/>
                <w:sz w:val="24"/>
              </w:rPr>
              <w:t>Mihail@mail.ru</w:t>
            </w:r>
          </w:p>
        </w:tc>
        <w:tc>
          <w:tcPr>
            <w:tcW w:w="16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E04B048">
            <w:pPr>
              <w:spacing w:after="0"/>
              <w:ind w:left="0" w:right="0" w:firstLine="0"/>
            </w:pPr>
            <w:r>
              <w:t>Mihail123</w:t>
            </w:r>
          </w:p>
        </w:tc>
        <w:tc>
          <w:tcPr>
            <w:tcW w:w="26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32A623F3">
            <w:pPr>
              <w:spacing w:after="0"/>
              <w:ind w:left="0" w:right="0" w:firstLine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Кардиолог</w:t>
            </w:r>
          </w:p>
        </w:tc>
        <w:tc>
          <w:tcPr>
            <w:tcW w:w="2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C700117">
            <w:pPr>
              <w:spacing w:after="0"/>
              <w:ind w:left="0" w:right="0" w:firstLine="0"/>
            </w:pPr>
            <w:r>
              <w:rPr>
                <w:sz w:val="24"/>
              </w:rPr>
              <w:t xml:space="preserve">preview </w:t>
            </w:r>
            <w:r>
              <w:rPr>
                <w:sz w:val="24"/>
                <w:lang w:val="ru-RU"/>
              </w:rPr>
              <w:t>2</w:t>
            </w:r>
            <w:r>
              <w:rPr>
                <w:sz w:val="24"/>
              </w:rPr>
              <w:t>.png</w:t>
            </w:r>
          </w:p>
        </w:tc>
      </w:tr>
      <w:tr w14:paraId="5DC0E852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3" w:hRule="atLeast"/>
        </w:trPr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C56A61F">
            <w:pPr>
              <w:spacing w:after="0"/>
              <w:ind w:left="1" w:right="0" w:firstLine="0"/>
              <w:rPr>
                <w:rFonts w:hint="default"/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Кочергина</w:t>
            </w:r>
          </w:p>
        </w:tc>
        <w:tc>
          <w:tcPr>
            <w:tcW w:w="1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A74A55C">
            <w:pPr>
              <w:spacing w:after="0"/>
              <w:ind w:left="0" w:right="0" w:firstLine="0"/>
              <w:rPr>
                <w:rFonts w:ascii="Cambria" w:hAnsi="Cambria" w:eastAsia="Cambria" w:cs="Cambria"/>
                <w:sz w:val="24"/>
                <w:lang w:val="ru-RU"/>
              </w:rPr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Ольга</w:t>
            </w:r>
          </w:p>
        </w:tc>
        <w:tc>
          <w:tcPr>
            <w:tcW w:w="18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51786CE">
            <w:pPr>
              <w:spacing w:after="0"/>
              <w:ind w:left="0" w:right="0" w:firstLine="0"/>
              <w:rPr>
                <w:rFonts w:ascii="Cambria" w:hAnsi="Cambria" w:eastAsia="Cambria" w:cs="Cambria"/>
                <w:sz w:val="24"/>
                <w:lang w:val="ru-RU"/>
              </w:rPr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Владимировна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86E3DC5">
            <w:pPr>
              <w:spacing w:after="0" w:line="240" w:lineRule="auto"/>
              <w:ind w:left="0" w:right="0" w:firstLine="0"/>
              <w:rPr>
                <w:rFonts w:ascii="Cambria" w:hAnsi="Cambria" w:eastAsia="Cambria" w:cs="Cambria"/>
                <w:sz w:val="24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12529"/>
                <w:spacing w:val="0"/>
                <w:sz w:val="24"/>
                <w:szCs w:val="24"/>
                <w:shd w:val="clear" w:fill="FFFFFF"/>
              </w:rPr>
              <w:t>13mir@mail.ru</w:t>
            </w:r>
          </w:p>
        </w:tc>
        <w:tc>
          <w:tcPr>
            <w:tcW w:w="16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C011370">
            <w:pPr>
              <w:spacing w:after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Olga123</w:t>
            </w:r>
          </w:p>
        </w:tc>
        <w:tc>
          <w:tcPr>
            <w:tcW w:w="26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608F1B7E">
            <w:pPr>
              <w:spacing w:after="0"/>
              <w:ind w:left="0" w:right="0" w:firstLine="0"/>
              <w:rPr>
                <w:rFonts w:ascii="Cambria" w:hAnsi="Cambria" w:eastAsia="Cambria" w:cs="Cambria"/>
                <w:sz w:val="24"/>
                <w:lang w:val="ru-RU"/>
              </w:rPr>
            </w:pPr>
            <w:r>
              <w:rPr>
                <w:rFonts w:hint="default" w:ascii="Cambria" w:hAnsi="Cambria" w:eastAsia="Cambria"/>
                <w:sz w:val="24"/>
                <w:lang w:val="ru-RU"/>
              </w:rPr>
              <w:t>Заведующий кардиологического отделения</w:t>
            </w:r>
          </w:p>
        </w:tc>
        <w:tc>
          <w:tcPr>
            <w:tcW w:w="2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82F7ADE">
            <w:pPr>
              <w:spacing w:after="0"/>
              <w:ind w:left="0" w:right="0" w:firstLine="0"/>
              <w:rPr>
                <w:sz w:val="24"/>
              </w:rPr>
            </w:pPr>
            <w:r>
              <w:rPr>
                <w:rFonts w:hint="default"/>
                <w:sz w:val="24"/>
              </w:rPr>
              <w:t>3-рисунок 1.png</w:t>
            </w:r>
          </w:p>
        </w:tc>
      </w:tr>
      <w:tr w14:paraId="2910DA38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3" w:hRule="atLeast"/>
        </w:trPr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4E86EAB">
            <w:pPr>
              <w:spacing w:after="0"/>
              <w:ind w:left="1" w:right="0" w:firstLine="0"/>
              <w:rPr>
                <w:rFonts w:hint="default"/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Кузнецова</w:t>
            </w:r>
          </w:p>
        </w:tc>
        <w:tc>
          <w:tcPr>
            <w:tcW w:w="1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7A351BF">
            <w:pPr>
              <w:spacing w:after="0"/>
              <w:ind w:left="0" w:right="0" w:firstLine="0"/>
              <w:rPr>
                <w:rFonts w:ascii="Cambria" w:hAnsi="Cambria" w:eastAsia="Cambria" w:cs="Cambria"/>
                <w:sz w:val="24"/>
                <w:lang w:val="ru-RU"/>
              </w:rPr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Александра</w:t>
            </w:r>
          </w:p>
        </w:tc>
        <w:tc>
          <w:tcPr>
            <w:tcW w:w="18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A43B72D">
            <w:pPr>
              <w:spacing w:after="0"/>
              <w:ind w:left="0" w:right="0" w:firstLine="0"/>
              <w:rPr>
                <w:rFonts w:ascii="Cambria" w:hAnsi="Cambria" w:eastAsia="Cambria" w:cs="Cambria"/>
                <w:sz w:val="24"/>
                <w:lang w:val="ru-RU"/>
              </w:rPr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Викторовна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403E282">
            <w:pPr>
              <w:spacing w:after="0"/>
              <w:ind w:left="0" w:right="0" w:firstLine="0"/>
              <w:rPr>
                <w:rFonts w:hint="default" w:ascii="Cambria" w:hAnsi="Cambria" w:eastAsia="Cambria" w:cs="Cambria"/>
                <w:sz w:val="24"/>
                <w:lang w:val="en-US"/>
              </w:rPr>
            </w:pPr>
            <w:r>
              <w:rPr>
                <w:rFonts w:hint="default" w:ascii="Cambria" w:hAnsi="Cambria" w:eastAsia="Cambria" w:cs="Cambria"/>
                <w:sz w:val="24"/>
                <w:lang w:val="en-US"/>
              </w:rPr>
              <w:t>aleksandraK45@mail.ru</w:t>
            </w:r>
          </w:p>
        </w:tc>
        <w:tc>
          <w:tcPr>
            <w:tcW w:w="16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542695D">
            <w:pPr>
              <w:spacing w:after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Sasha45</w:t>
            </w:r>
          </w:p>
        </w:tc>
        <w:tc>
          <w:tcPr>
            <w:tcW w:w="26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35F761CB">
            <w:pPr>
              <w:spacing w:after="0"/>
              <w:ind w:left="0" w:right="0" w:firstLine="0"/>
              <w:rPr>
                <w:rFonts w:hint="default" w:ascii="Cambria" w:hAnsi="Cambria" w:eastAsia="Cambria" w:cs="Cambria"/>
                <w:sz w:val="24"/>
                <w:lang w:val="ru-RU"/>
              </w:rPr>
            </w:pPr>
            <w:r>
              <w:rPr>
                <w:rFonts w:hint="default" w:ascii="Cambria" w:hAnsi="Cambria" w:eastAsia="Cambria" w:cs="Cambria"/>
                <w:sz w:val="24"/>
                <w:lang w:val="ru-RU"/>
              </w:rPr>
              <w:t>Терапевт</w:t>
            </w:r>
          </w:p>
        </w:tc>
        <w:tc>
          <w:tcPr>
            <w:tcW w:w="2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F2D439A">
            <w:pPr>
              <w:spacing w:after="0"/>
              <w:ind w:left="0" w:right="0" w:firstLine="0"/>
              <w:rPr>
                <w:sz w:val="24"/>
              </w:rPr>
            </w:pPr>
            <w:r>
              <w:rPr>
                <w:rFonts w:hint="default"/>
                <w:sz w:val="24"/>
                <w:lang w:val="ru-RU"/>
              </w:rPr>
              <w:t>2</w:t>
            </w:r>
            <w:r>
              <w:rPr>
                <w:rFonts w:hint="default"/>
                <w:sz w:val="24"/>
              </w:rPr>
              <w:t>-рисунок 1.png</w:t>
            </w:r>
          </w:p>
        </w:tc>
      </w:tr>
      <w:tr w14:paraId="26F9F75A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3" w:hRule="atLeast"/>
        </w:trPr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137991E">
            <w:pPr>
              <w:spacing w:after="0"/>
              <w:ind w:left="1" w:right="0" w:firstLine="0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Шумаев</w:t>
            </w:r>
          </w:p>
        </w:tc>
        <w:tc>
          <w:tcPr>
            <w:tcW w:w="1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992ABD1">
            <w:pPr>
              <w:spacing w:after="0"/>
              <w:ind w:left="0" w:right="0" w:firstLine="0"/>
              <w:rPr>
                <w:rFonts w:ascii="Cambria" w:hAnsi="Cambria" w:eastAsia="Cambria" w:cs="Cambria"/>
                <w:sz w:val="24"/>
                <w:lang w:val="ru-RU"/>
              </w:rPr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Глеб</w:t>
            </w:r>
          </w:p>
        </w:tc>
        <w:tc>
          <w:tcPr>
            <w:tcW w:w="18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C1B63CD">
            <w:pPr>
              <w:spacing w:after="0"/>
              <w:ind w:left="0" w:right="0" w:firstLine="0"/>
              <w:rPr>
                <w:rFonts w:ascii="Cambria" w:hAnsi="Cambria" w:eastAsia="Cambria" w:cs="Cambria"/>
                <w:sz w:val="24"/>
                <w:lang w:val="ru-RU"/>
              </w:rPr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Евгеньевич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2A0F3A5">
            <w:pPr>
              <w:spacing w:after="0"/>
              <w:ind w:left="0" w:right="0" w:firstLine="0"/>
              <w:rPr>
                <w:rFonts w:hint="default" w:ascii="Cambria" w:hAnsi="Cambria" w:eastAsia="Cambria" w:cs="Cambria"/>
                <w:sz w:val="24"/>
                <w:lang w:val="en-US"/>
              </w:rPr>
            </w:pPr>
            <w:r>
              <w:rPr>
                <w:rFonts w:hint="default" w:ascii="Cambria" w:hAnsi="Cambria" w:eastAsia="Cambria" w:cs="Cambria"/>
                <w:sz w:val="24"/>
                <w:lang w:val="en-US"/>
              </w:rPr>
              <w:t>Shumaev65.Gleb@mail.ru</w:t>
            </w:r>
          </w:p>
        </w:tc>
        <w:tc>
          <w:tcPr>
            <w:tcW w:w="16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4EA39AA">
            <w:pPr>
              <w:spacing w:after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Gleb568//</w:t>
            </w:r>
          </w:p>
        </w:tc>
        <w:tc>
          <w:tcPr>
            <w:tcW w:w="26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2A127ED6">
            <w:pPr>
              <w:spacing w:after="0"/>
              <w:ind w:left="0" w:right="0" w:firstLine="0"/>
              <w:rPr>
                <w:rFonts w:hint="default" w:ascii="Cambria" w:hAnsi="Cambria" w:eastAsia="Cambria" w:cs="Cambria"/>
                <w:sz w:val="24"/>
                <w:lang w:val="ru-RU"/>
              </w:rPr>
            </w:pPr>
            <w:r>
              <w:rPr>
                <w:rFonts w:hint="default" w:ascii="Cambria" w:hAnsi="Cambria" w:eastAsia="Cambria" w:cs="Cambria"/>
                <w:sz w:val="24"/>
                <w:lang w:val="ru-RU"/>
              </w:rPr>
              <w:t>Хирург</w:t>
            </w:r>
          </w:p>
        </w:tc>
        <w:tc>
          <w:tcPr>
            <w:tcW w:w="2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899876C">
            <w:pPr>
              <w:spacing w:after="0"/>
              <w:ind w:left="0" w:right="0" w:firstLine="0"/>
              <w:rPr>
                <w:sz w:val="24"/>
              </w:rPr>
            </w:pPr>
            <w:r>
              <w:rPr>
                <w:rFonts w:hint="default"/>
                <w:sz w:val="24"/>
                <w:lang w:val="en-US"/>
              </w:rPr>
              <w:t xml:space="preserve">Image </w:t>
            </w:r>
            <w:r>
              <w:rPr>
                <w:rFonts w:hint="default"/>
                <w:sz w:val="24"/>
              </w:rPr>
              <w:t>1.png</w:t>
            </w:r>
          </w:p>
        </w:tc>
      </w:tr>
      <w:tr w14:paraId="0179BD2C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53" w:hRule="atLeast"/>
        </w:trPr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73A5679">
            <w:pPr>
              <w:spacing w:after="0"/>
              <w:ind w:left="1" w:right="0" w:firstLine="0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Белоусов</w:t>
            </w:r>
          </w:p>
        </w:tc>
        <w:tc>
          <w:tcPr>
            <w:tcW w:w="1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87CEFD7">
            <w:pPr>
              <w:spacing w:after="0"/>
              <w:ind w:left="0" w:right="0" w:firstLine="0"/>
              <w:rPr>
                <w:rFonts w:ascii="Cambria" w:hAnsi="Cambria" w:eastAsia="Cambria" w:cs="Cambria"/>
                <w:sz w:val="24"/>
                <w:lang w:val="ru-RU"/>
              </w:rPr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Евгений</w:t>
            </w:r>
          </w:p>
        </w:tc>
        <w:tc>
          <w:tcPr>
            <w:tcW w:w="18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22B84BC">
            <w:pPr>
              <w:spacing w:after="0"/>
              <w:ind w:left="0" w:right="0" w:firstLine="0"/>
              <w:rPr>
                <w:rFonts w:ascii="Cambria" w:hAnsi="Cambria" w:eastAsia="Cambria" w:cs="Cambria"/>
                <w:sz w:val="24"/>
                <w:lang w:val="ru-RU"/>
              </w:rPr>
            </w:pPr>
            <w:r>
              <w:rPr>
                <w:rFonts w:ascii="Cambria" w:hAnsi="Cambria" w:eastAsia="Cambria" w:cs="Cambria"/>
                <w:sz w:val="24"/>
                <w:lang w:val="ru-RU"/>
              </w:rPr>
              <w:t>Васильевич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FA65A2F">
            <w:pPr>
              <w:spacing w:after="0"/>
              <w:ind w:left="0" w:right="0" w:firstLine="0"/>
              <w:rPr>
                <w:rFonts w:hint="default" w:ascii="Cambria" w:hAnsi="Cambria" w:eastAsia="Cambria" w:cs="Cambria"/>
                <w:sz w:val="24"/>
                <w:lang w:val="en-US"/>
              </w:rPr>
            </w:pPr>
            <w:r>
              <w:rPr>
                <w:rFonts w:hint="default" w:ascii="Cambria" w:hAnsi="Cambria" w:eastAsia="Cambria" w:cs="Cambria"/>
                <w:sz w:val="24"/>
                <w:lang w:val="en-US"/>
              </w:rPr>
              <w:t>Beloysov.45@mail.ru</w:t>
            </w:r>
          </w:p>
        </w:tc>
        <w:tc>
          <w:tcPr>
            <w:tcW w:w="16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C4F2FF3">
            <w:pPr>
              <w:spacing w:after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welcome</w:t>
            </w:r>
          </w:p>
          <w:p w14:paraId="372DDB8F">
            <w:pPr>
              <w:spacing w:after="0"/>
              <w:ind w:left="0" w:right="0" w:firstLine="0"/>
              <w:rPr>
                <w:rFonts w:hint="default"/>
                <w:lang w:val="en-US"/>
              </w:rPr>
            </w:pPr>
          </w:p>
        </w:tc>
        <w:tc>
          <w:tcPr>
            <w:tcW w:w="26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 w14:paraId="6C63A6ED">
            <w:pPr>
              <w:spacing w:after="0"/>
              <w:ind w:left="0" w:right="0" w:firstLine="0"/>
              <w:rPr>
                <w:rFonts w:hint="default" w:ascii="Cambria" w:hAnsi="Cambria" w:eastAsia="Cambria" w:cs="Cambria"/>
                <w:sz w:val="24"/>
                <w:lang w:val="ru-RU"/>
              </w:rPr>
            </w:pPr>
            <w:r>
              <w:rPr>
                <w:rFonts w:hint="default" w:ascii="Cambria" w:hAnsi="Cambria" w:eastAsia="Cambria" w:cs="Cambria"/>
                <w:sz w:val="24"/>
                <w:lang w:val="ru-RU"/>
              </w:rPr>
              <w:t>Главный хирург</w:t>
            </w:r>
          </w:p>
        </w:tc>
        <w:tc>
          <w:tcPr>
            <w:tcW w:w="2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E9F10F4">
            <w:pPr>
              <w:spacing w:after="0"/>
              <w:ind w:left="0" w:right="0" w:firstLine="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Image 2.png</w:t>
            </w:r>
          </w:p>
        </w:tc>
      </w:tr>
    </w:tbl>
    <w:p w14:paraId="770DA1F4">
      <w:pPr>
        <w:spacing w:after="0"/>
        <w:ind w:left="0" w:leftChars="0" w:right="0" w:firstLine="0" w:firstLineChars="0"/>
        <w:rPr>
          <w:szCs w:val="24"/>
          <w:lang w:val="ru-RU"/>
        </w:rPr>
      </w:pPr>
    </w:p>
    <w:p w14:paraId="202F7023">
      <w:pPr>
        <w:spacing w:after="0"/>
        <w:ind w:left="0" w:leftChars="0" w:right="0" w:firstLine="0" w:firstLineChars="0"/>
        <w:rPr>
          <w:sz w:val="24"/>
          <w:szCs w:val="24"/>
          <w:lang w:val="ru-RU"/>
        </w:rPr>
      </w:pPr>
    </w:p>
    <w:p w14:paraId="3AABB0BE">
      <w:pPr>
        <w:spacing w:after="0"/>
        <w:ind w:left="0" w:leftChars="0" w:right="0" w:firstLine="0" w:firstLineChars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Таблица А3 - «Специальность»</w:t>
      </w:r>
    </w:p>
    <w:tbl>
      <w:tblPr>
        <w:tblStyle w:val="4"/>
        <w:tblW w:w="0" w:type="auto"/>
        <w:tblInd w:w="0" w:type="dxa"/>
        <w:tblLayout w:type="fixed"/>
        <w:tblCellMar>
          <w:top w:w="6" w:type="dxa"/>
          <w:left w:w="110" w:type="dxa"/>
          <w:bottom w:w="0" w:type="dxa"/>
          <w:right w:w="115" w:type="dxa"/>
        </w:tblCellMar>
      </w:tblPr>
      <w:tblGrid>
        <w:gridCol w:w="5064"/>
        <w:gridCol w:w="8196"/>
      </w:tblGrid>
      <w:tr w14:paraId="3669E2B0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10" w:hRule="atLeast"/>
        </w:trPr>
        <w:tc>
          <w:tcPr>
            <w:tcW w:w="5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BBE25CE">
            <w:pPr>
              <w:spacing w:after="0"/>
              <w:ind w:left="1" w:right="0" w:firstLine="0"/>
            </w:pPr>
            <w:r>
              <w:rPr>
                <w:sz w:val="24"/>
                <w:szCs w:val="21"/>
                <w:lang w:val="ru-RU"/>
              </w:rPr>
              <w:t>Название</w:t>
            </w:r>
          </w:p>
        </w:tc>
        <w:tc>
          <w:tcPr>
            <w:tcW w:w="8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8ABAFB6">
            <w:pPr>
              <w:spacing w:after="0"/>
              <w:ind w:left="0" w:right="0" w:firstLine="0"/>
            </w:pPr>
            <w:r>
              <w:rPr>
                <w:sz w:val="24"/>
                <w:szCs w:val="21"/>
                <w:lang w:val="ru-RU"/>
              </w:rPr>
              <w:t>Направление</w:t>
            </w:r>
          </w:p>
        </w:tc>
      </w:tr>
      <w:tr w14:paraId="5CDBE607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8" w:hRule="atLeast"/>
        </w:trPr>
        <w:tc>
          <w:tcPr>
            <w:tcW w:w="5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2DE8404">
            <w:pPr>
              <w:spacing w:after="0"/>
              <w:ind w:left="1" w:right="0" w:firstLine="0"/>
            </w:pPr>
            <w:r>
              <w:rPr>
                <w:sz w:val="24"/>
                <w:szCs w:val="21"/>
                <w:lang w:val="ru-RU"/>
              </w:rPr>
              <w:t>Хирург</w:t>
            </w:r>
          </w:p>
        </w:tc>
        <w:tc>
          <w:tcPr>
            <w:tcW w:w="8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B52A3EB">
            <w:pPr>
              <w:spacing w:after="0"/>
              <w:ind w:left="0" w:right="0" w:firstLine="0"/>
            </w:pPr>
            <w:r>
              <w:rPr>
                <w:sz w:val="24"/>
                <w:szCs w:val="21"/>
                <w:lang w:val="ru-RU"/>
              </w:rPr>
              <w:t>Хирургия</w:t>
            </w:r>
          </w:p>
        </w:tc>
      </w:tr>
      <w:tr w14:paraId="3BF503AF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8" w:hRule="atLeast"/>
        </w:trPr>
        <w:tc>
          <w:tcPr>
            <w:tcW w:w="5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ADD5835">
            <w:pPr>
              <w:spacing w:after="0"/>
              <w:ind w:left="1" w:right="0" w:firstLine="0"/>
              <w:rPr>
                <w:rFonts w:hint="default"/>
                <w:sz w:val="24"/>
                <w:szCs w:val="21"/>
                <w:lang w:val="ru-RU"/>
              </w:rPr>
            </w:pPr>
            <w:r>
              <w:rPr>
                <w:rFonts w:hint="default"/>
                <w:sz w:val="24"/>
                <w:szCs w:val="21"/>
                <w:lang w:val="ru-RU"/>
              </w:rPr>
              <w:t>Кардиолог</w:t>
            </w:r>
          </w:p>
        </w:tc>
        <w:tc>
          <w:tcPr>
            <w:tcW w:w="8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6EF1B48">
            <w:pPr>
              <w:spacing w:after="0"/>
              <w:ind w:left="0" w:right="0" w:firstLine="0"/>
              <w:rPr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Кардиология</w:t>
            </w:r>
          </w:p>
        </w:tc>
      </w:tr>
      <w:tr w14:paraId="3033618A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8" w:hRule="atLeast"/>
        </w:trPr>
        <w:tc>
          <w:tcPr>
            <w:tcW w:w="5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C6A7625">
            <w:pPr>
              <w:spacing w:after="0"/>
              <w:ind w:left="1" w:right="0" w:firstLine="0"/>
              <w:rPr>
                <w:rFonts w:hint="default"/>
                <w:sz w:val="24"/>
                <w:szCs w:val="21"/>
                <w:lang w:val="ru-RU"/>
              </w:rPr>
            </w:pPr>
            <w:r>
              <w:rPr>
                <w:rFonts w:hint="default"/>
                <w:sz w:val="24"/>
                <w:szCs w:val="21"/>
                <w:lang w:val="ru-RU"/>
              </w:rPr>
              <w:t>Заведующий Кардиологическим отделением</w:t>
            </w:r>
          </w:p>
        </w:tc>
        <w:tc>
          <w:tcPr>
            <w:tcW w:w="8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2C44087">
            <w:pPr>
              <w:spacing w:after="0"/>
              <w:ind w:left="0" w:right="0" w:firstLine="0"/>
              <w:rPr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Кардиология</w:t>
            </w:r>
          </w:p>
        </w:tc>
      </w:tr>
      <w:tr w14:paraId="666E855D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8" w:hRule="atLeast"/>
        </w:trPr>
        <w:tc>
          <w:tcPr>
            <w:tcW w:w="5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E2BE1F9">
            <w:pPr>
              <w:spacing w:after="0"/>
              <w:ind w:left="1" w:right="0" w:firstLine="0"/>
              <w:rPr>
                <w:rFonts w:hint="default"/>
                <w:sz w:val="24"/>
                <w:szCs w:val="21"/>
                <w:lang w:val="ru-RU"/>
              </w:rPr>
            </w:pPr>
            <w:r>
              <w:rPr>
                <w:rFonts w:hint="default"/>
                <w:sz w:val="24"/>
                <w:szCs w:val="21"/>
                <w:lang w:val="ru-RU"/>
              </w:rPr>
              <w:t>Главный хирург</w:t>
            </w:r>
          </w:p>
        </w:tc>
        <w:tc>
          <w:tcPr>
            <w:tcW w:w="8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6DD0125">
            <w:pPr>
              <w:spacing w:after="0"/>
              <w:ind w:left="0" w:right="0" w:firstLine="0"/>
              <w:rPr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Хирургия</w:t>
            </w:r>
          </w:p>
        </w:tc>
      </w:tr>
      <w:tr w14:paraId="5949271D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478" w:hRule="atLeast"/>
        </w:trPr>
        <w:tc>
          <w:tcPr>
            <w:tcW w:w="5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58FDC8E">
            <w:pPr>
              <w:spacing w:after="0"/>
              <w:ind w:left="1" w:right="0" w:firstLine="0"/>
              <w:rPr>
                <w:rFonts w:hint="default"/>
                <w:sz w:val="24"/>
                <w:szCs w:val="21"/>
                <w:lang w:val="ru-RU"/>
              </w:rPr>
            </w:pPr>
            <w:r>
              <w:rPr>
                <w:rFonts w:hint="default"/>
                <w:sz w:val="24"/>
                <w:szCs w:val="21"/>
                <w:lang w:val="ru-RU"/>
              </w:rPr>
              <w:t>Артроскопист</w:t>
            </w:r>
          </w:p>
        </w:tc>
        <w:tc>
          <w:tcPr>
            <w:tcW w:w="8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C253BE5">
            <w:pPr>
              <w:spacing w:after="0"/>
              <w:ind w:left="0" w:right="0" w:firstLine="0"/>
              <w:rPr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Артроскопия</w:t>
            </w:r>
          </w:p>
        </w:tc>
      </w:tr>
    </w:tbl>
    <w:p w14:paraId="095E2709">
      <w:pPr>
        <w:spacing w:after="322"/>
        <w:ind w:left="0" w:right="0" w:firstLine="0"/>
      </w:pPr>
    </w:p>
    <w:p w14:paraId="35039C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firstLine="0" w:firstLineChars="0"/>
        <w:textAlignment w:val="auto"/>
        <w:rPr>
          <w:szCs w:val="24"/>
          <w:lang w:val="ru-RU"/>
        </w:rPr>
      </w:pPr>
      <w:r>
        <w:rPr>
          <w:szCs w:val="24"/>
          <w:lang w:val="ru-RU"/>
        </w:rPr>
        <w:t>Таблица А4 - «Направление»</w:t>
      </w:r>
    </w:p>
    <w:p w14:paraId="3935C0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right="0" w:firstLine="0"/>
        <w:textAlignment w:val="auto"/>
        <w:rPr>
          <w:lang w:val="ru-RU"/>
        </w:rPr>
      </w:pPr>
    </w:p>
    <w:tbl>
      <w:tblPr>
        <w:tblStyle w:val="4"/>
        <w:tblW w:w="13987" w:type="dxa"/>
        <w:tblInd w:w="0" w:type="dxa"/>
        <w:tblLayout w:type="fixed"/>
        <w:tblCellMar>
          <w:top w:w="6" w:type="dxa"/>
          <w:left w:w="110" w:type="dxa"/>
          <w:bottom w:w="0" w:type="dxa"/>
          <w:right w:w="115" w:type="dxa"/>
        </w:tblCellMar>
      </w:tblPr>
      <w:tblGrid>
        <w:gridCol w:w="2390"/>
        <w:gridCol w:w="8957"/>
        <w:gridCol w:w="2640"/>
      </w:tblGrid>
      <w:tr w14:paraId="5FB99A72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537" w:hRule="atLeast"/>
        </w:trPr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FF8021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right="0" w:firstLine="0"/>
              <w:textAlignment w:val="auto"/>
            </w:pPr>
            <w:r>
              <w:rPr>
                <w:sz w:val="24"/>
                <w:szCs w:val="21"/>
                <w:lang w:val="ru-RU"/>
              </w:rPr>
              <w:t>Название</w:t>
            </w:r>
          </w:p>
        </w:tc>
        <w:tc>
          <w:tcPr>
            <w:tcW w:w="8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A06562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right="0" w:firstLine="0"/>
              <w:textAlignment w:val="auto"/>
            </w:pPr>
            <w:r>
              <w:rPr>
                <w:sz w:val="24"/>
                <w:szCs w:val="21"/>
                <w:lang w:val="ru-RU"/>
              </w:rPr>
              <w:t>Описание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51EC11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right="0" w:firstLine="0"/>
              <w:textAlignment w:val="auto"/>
            </w:pPr>
            <w:r>
              <w:rPr>
                <w:sz w:val="24"/>
                <w:szCs w:val="21"/>
                <w:lang w:val="ru-RU"/>
              </w:rPr>
              <w:t>Изображение</w:t>
            </w:r>
          </w:p>
        </w:tc>
      </w:tr>
      <w:tr w14:paraId="5764DC7F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1332" w:hRule="atLeast"/>
        </w:trPr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8082F7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</w:pPr>
            <w:r>
              <w:rPr>
                <w:sz w:val="24"/>
                <w:szCs w:val="21"/>
                <w:lang w:val="ru-RU"/>
              </w:rPr>
              <w:t>Хирургия</w:t>
            </w:r>
          </w:p>
        </w:tc>
        <w:tc>
          <w:tcPr>
            <w:tcW w:w="8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E4408F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</w:pPr>
            <w:r>
              <w:rPr>
                <w:sz w:val="24"/>
                <w:szCs w:val="21"/>
                <w:lang w:val="ru-RU"/>
              </w:rPr>
              <w:t xml:space="preserve">Хирургия - это область медицины, изучающая болезни и травмы всех областей и органов тела человека, разрабатывающая и применяющая специальные методы лечения, которые в той или иной мере сопровождаются нарушением целостности покровных тканей организма. 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00EA0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</w:pPr>
            <w:r>
              <w:rPr>
                <w:sz w:val="24"/>
                <w:szCs w:val="24"/>
              </w:rPr>
              <w:t xml:space="preserve">preview </w:t>
            </w:r>
            <w:r>
              <w:rPr>
                <w:sz w:val="24"/>
                <w:szCs w:val="24"/>
                <w:lang w:val="ru-RU"/>
              </w:rPr>
              <w:t>2</w:t>
            </w:r>
            <w:r>
              <w:rPr>
                <w:sz w:val="24"/>
                <w:szCs w:val="24"/>
              </w:rPr>
              <w:t>.png</w:t>
            </w:r>
          </w:p>
        </w:tc>
      </w:tr>
      <w:tr w14:paraId="0B6795F7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1332" w:hRule="atLeast"/>
        </w:trPr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F2D3C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Кардиология</w:t>
            </w:r>
          </w:p>
        </w:tc>
        <w:tc>
          <w:tcPr>
            <w:tcW w:w="8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6CBFC5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Кардиология</w:t>
            </w:r>
            <w:r>
              <w:rPr>
                <w:rFonts w:hint="default"/>
                <w:sz w:val="24"/>
                <w:szCs w:val="21"/>
                <w:lang w:val="ru-RU"/>
              </w:rPr>
              <w:t xml:space="preserve"> - обширный раздел </w: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begin"/>
            </w:r>
            <w:r>
              <w:rPr>
                <w:rFonts w:hint="default"/>
                <w:sz w:val="24"/>
                <w:szCs w:val="21"/>
                <w:lang w:val="ru-RU"/>
              </w:rPr>
              <w:instrText xml:space="preserve"> HYPERLINK "https://ru.wikipedia.org/wiki/%D0%9C%D0%B5%D0%B4%D0%B8%D1%86%D0%B8%D0%BD%D0%B0" \o "Медицина" </w:instrTex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separate"/>
            </w:r>
            <w:r>
              <w:rPr>
                <w:rFonts w:hint="default"/>
                <w:sz w:val="24"/>
                <w:szCs w:val="21"/>
                <w:lang w:val="ru-RU"/>
              </w:rPr>
              <w:t>медицины</w: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end"/>
            </w:r>
            <w:r>
              <w:rPr>
                <w:rFonts w:hint="default"/>
                <w:sz w:val="24"/>
                <w:szCs w:val="21"/>
                <w:lang w:val="ru-RU"/>
              </w:rPr>
              <w:t>, занимающийся изучением </w: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begin"/>
            </w:r>
            <w:r>
              <w:rPr>
                <w:rFonts w:hint="default"/>
                <w:sz w:val="24"/>
                <w:szCs w:val="21"/>
                <w:lang w:val="ru-RU"/>
              </w:rPr>
              <w:instrText xml:space="preserve"> HYPERLINK "https://ru.wikipedia.org/wiki/%D0%A1%D0%B5%D1%80%D0%B4%D0%B5%D1%87%D0%BD%D0%BE-%D1%81%D0%BE%D1%81%D1%83%D0%B4%D0%B8%D1%81%D1%82%D0%B0%D1%8F_%D1%81%D0%B8%D1%81%D1%82%D0%B5%D0%BC%D0%B0" \o "Сердечно-сосудистая система" </w:instrTex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separate"/>
            </w:r>
            <w:r>
              <w:rPr>
                <w:rFonts w:hint="default"/>
                <w:sz w:val="24"/>
                <w:szCs w:val="21"/>
                <w:lang w:val="ru-RU"/>
              </w:rPr>
              <w:t>сердечно-сосудистой системы</w: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end"/>
            </w:r>
            <w:r>
              <w:rPr>
                <w:rFonts w:hint="default"/>
                <w:sz w:val="24"/>
                <w:szCs w:val="21"/>
                <w:lang w:val="ru-RU"/>
              </w:rPr>
              <w:t> человека: строения и развития </w: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begin"/>
            </w:r>
            <w:r>
              <w:rPr>
                <w:rFonts w:hint="default"/>
                <w:sz w:val="24"/>
                <w:szCs w:val="21"/>
                <w:lang w:val="ru-RU"/>
              </w:rPr>
              <w:instrText xml:space="preserve"> HYPERLINK "https://ru.wikipedia.org/wiki/%D0%A1%D0%B5%D1%80%D0%B4%D1%86%D0%B5_%D1%87%D0%B5%D0%BB%D0%BE%D0%B2%D0%B5%D0%BA%D0%B0" \o "Сердце человека" </w:instrTex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separate"/>
            </w:r>
            <w:r>
              <w:rPr>
                <w:rFonts w:hint="default"/>
                <w:sz w:val="24"/>
                <w:szCs w:val="21"/>
                <w:lang w:val="ru-RU"/>
              </w:rPr>
              <w:t>сердца</w: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end"/>
            </w:r>
            <w:r>
              <w:rPr>
                <w:rFonts w:hint="default"/>
                <w:sz w:val="24"/>
                <w:szCs w:val="21"/>
                <w:lang w:val="ru-RU"/>
              </w:rPr>
              <w:t> и </w: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begin"/>
            </w:r>
            <w:r>
              <w:rPr>
                <w:rFonts w:hint="default"/>
                <w:sz w:val="24"/>
                <w:szCs w:val="21"/>
                <w:lang w:val="ru-RU"/>
              </w:rPr>
              <w:instrText xml:space="preserve"> HYPERLINK "https://ru.wikipedia.org/wiki/%D0%9A%D1%80%D0%BE%D0%B2%D0%B5%D0%BD%D0%BE%D1%81%D0%BD%D1%8B%D0%B5_%D1%81%D0%BE%D1%81%D1%83%D0%B4%D1%8B" \o "Кровеносные сосуды" </w:instrTex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separate"/>
            </w:r>
            <w:r>
              <w:rPr>
                <w:rFonts w:hint="default"/>
                <w:sz w:val="24"/>
                <w:szCs w:val="21"/>
                <w:lang w:val="ru-RU"/>
              </w:rPr>
              <w:t>сосудов</w:t>
            </w:r>
            <w:r>
              <w:rPr>
                <w:rFonts w:hint="default"/>
                <w:sz w:val="24"/>
                <w:szCs w:val="21"/>
                <w:lang w:val="ru-RU"/>
              </w:rPr>
              <w:fldChar w:fldCharType="end"/>
            </w:r>
            <w:r>
              <w:rPr>
                <w:rFonts w:hint="default"/>
                <w:sz w:val="24"/>
                <w:szCs w:val="21"/>
                <w:lang w:val="ru-RU"/>
              </w:rPr>
              <w:t>, их функций, а также заболеваний, включая изучение причин их возникновения, механизмов развития, клинических проявлений, вопросов диагностики, а также разработку эффективных методов их лечения и профилактики. 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7B228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Images 1.png</w:t>
            </w:r>
          </w:p>
        </w:tc>
      </w:tr>
      <w:tr w14:paraId="61362368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1332" w:hRule="atLeast"/>
        </w:trPr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7F8A6E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rFonts w:hint="default"/>
                <w:sz w:val="24"/>
                <w:szCs w:val="21"/>
                <w:lang w:val="ru-RU"/>
              </w:rPr>
            </w:pPr>
            <w:r>
              <w:rPr>
                <w:rFonts w:hint="default"/>
                <w:sz w:val="24"/>
                <w:szCs w:val="21"/>
                <w:lang w:val="ru-RU"/>
              </w:rPr>
              <w:t>Артроскопия</w:t>
            </w:r>
          </w:p>
        </w:tc>
        <w:tc>
          <w:tcPr>
            <w:tcW w:w="8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02DF8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Артроскопия</w:t>
            </w:r>
            <w:r>
              <w:rPr>
                <w:rFonts w:hint="default"/>
                <w:sz w:val="24"/>
                <w:szCs w:val="21"/>
                <w:lang w:val="ru-RU"/>
              </w:rPr>
              <w:t> – это современный малоинвазивный метод диагностики и лечения болезней суставов.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46C2CA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Images2.png</w:t>
            </w:r>
          </w:p>
        </w:tc>
      </w:tr>
      <w:tr w14:paraId="08AC5486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1332" w:hRule="atLeast"/>
        </w:trPr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E05293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rFonts w:hint="default"/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Офтальмология</w:t>
            </w:r>
          </w:p>
        </w:tc>
        <w:tc>
          <w:tcPr>
            <w:tcW w:w="8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7BF22F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rFonts w:hint="default"/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Офтальмология</w:t>
            </w:r>
            <w:r>
              <w:rPr>
                <w:rFonts w:hint="default"/>
                <w:sz w:val="24"/>
                <w:szCs w:val="21"/>
                <w:lang w:val="ru-RU"/>
              </w:rPr>
              <w:t> — это область медицины, которая изучает глаз, его анатомию, физиологию и болезни, а также разрабатывает методы лечения и профилактики глазных болезней.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B895C8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1.jpg</w:t>
            </w:r>
          </w:p>
        </w:tc>
      </w:tr>
      <w:tr w14:paraId="07552AC2">
        <w:tblPrEx>
          <w:tblCellMar>
            <w:top w:w="6" w:type="dxa"/>
            <w:left w:w="110" w:type="dxa"/>
            <w:bottom w:w="0" w:type="dxa"/>
            <w:right w:w="115" w:type="dxa"/>
          </w:tblCellMar>
        </w:tblPrEx>
        <w:trPr>
          <w:trHeight w:val="1332" w:hRule="atLeast"/>
        </w:trPr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5CFFF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Дерматовенерология</w:t>
            </w:r>
          </w:p>
        </w:tc>
        <w:tc>
          <w:tcPr>
            <w:tcW w:w="8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210628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sz w:val="24"/>
                <w:szCs w:val="21"/>
                <w:lang w:val="ru-RU"/>
              </w:rPr>
            </w:pPr>
            <w:r>
              <w:rPr>
                <w:sz w:val="24"/>
                <w:szCs w:val="21"/>
                <w:lang w:val="ru-RU"/>
              </w:rPr>
              <w:t>Дерматовенерология — это направление в медицине, которое объединяет венерологию, дерматологию и косметологию, занимаясь проблемами кожи, слизистых оболочек, волос и ногтей с точки зрения вовлеченности этих покровов в грибковые, инфекционные и вирусные заболевания.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4CA254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right="0" w:firstLine="0"/>
              <w:textAlignment w:val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dermatoskopiej.jpg</w:t>
            </w:r>
          </w:p>
        </w:tc>
      </w:tr>
    </w:tbl>
    <w:p w14:paraId="0FEAA9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firstLine="0" w:firstLineChars="0"/>
        <w:textAlignment w:val="auto"/>
        <w:rPr>
          <w:rFonts w:hint="default"/>
          <w:lang w:val="ru-RU"/>
        </w:rPr>
      </w:pPr>
      <w:bookmarkStart w:id="17" w:name="_GoBack"/>
      <w:bookmarkEnd w:id="17"/>
    </w:p>
    <w:sectPr>
      <w:footnotePr>
        <w:pos w:val="beneathText"/>
      </w:footnotePr>
      <w:pgSz w:w="15840" w:h="12240" w:orient="landscape"/>
      <w:pgMar w:top="1134" w:right="567" w:bottom="1701" w:left="1701" w:header="720" w:footer="720" w:gutter="0"/>
      <w:pgNumType w:fmt="decimal"/>
      <w:cols w:space="0" w:num="1"/>
      <w:rtlGutter w:val="0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iberation Sans">
    <w:altName w:val="Arial"/>
    <w:panose1 w:val="00000000000000000000"/>
    <w:charset w:val="CC"/>
    <w:family w:val="swiss"/>
    <w:pitch w:val="default"/>
    <w:sig w:usb0="00000000" w:usb1="00000000" w:usb2="00000000" w:usb3="00000000" w:csb0="00040001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游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E439D9">
    <w:pPr>
      <w:pStyle w:val="9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4799965</wp:posOffset>
              </wp:positionH>
              <wp:positionV relativeFrom="paragraph">
                <wp:posOffset>304800</wp:posOffset>
              </wp:positionV>
              <wp:extent cx="1737995" cy="20955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3799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24ED59"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77.95pt;margin-top:24pt;height:16.5pt;width:136.85pt;mso-position-horizontal-relative:margin;z-index:251659264;mso-width-relative:page;mso-height-relative:page;" filled="f" stroked="f" coordsize="21600,21600" o:gfxdata="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lDQkP2QAAAAoBAAAPAAAAAAAAAAEA&#10;IAAAACIAAABkcnMvZG93bnJldi54bWxQSwECFAAUAAAACACHTuJA5EXHnkcCAAB0BAAADgAAAAAA&#10;AAABACAAAAAoAQAAZHJzL2Uyb0RvYy54bWxQSwUGAAAAAAYABgBZAQAA4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6524ED59"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148A3C"/>
    <w:multiLevelType w:val="singleLevel"/>
    <w:tmpl w:val="DB148A3C"/>
    <w:lvl w:ilvl="0" w:tentative="0">
      <w:start w:val="1"/>
      <w:numFmt w:val="decimal"/>
      <w:suff w:val="space"/>
      <w:lvlText w:val="%1."/>
      <w:lvlJc w:val="left"/>
      <w:pPr>
        <w:ind w:left="-1664"/>
      </w:pPr>
    </w:lvl>
  </w:abstractNum>
  <w:abstractNum w:abstractNumId="1">
    <w:nsid w:val="00000001"/>
    <w:multiLevelType w:val="singleLevel"/>
    <w:tmpl w:val="00000001"/>
    <w:lvl w:ilvl="0" w:tentative="0">
      <w:start w:val="1"/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00000002"/>
    <w:multiLevelType w:val="singleLevel"/>
    <w:tmpl w:val="00000002"/>
    <w:lvl w:ilvl="0" w:tentative="0">
      <w:start w:val="1"/>
      <w:numFmt w:val="bullet"/>
      <w:lvlText w:val="-"/>
      <w:lvlJc w:val="left"/>
      <w:pPr>
        <w:tabs>
          <w:tab w:val="left" w:pos="0"/>
        </w:tabs>
        <w:ind w:left="360" w:hanging="360"/>
      </w:pPr>
      <w:rPr>
        <w:rFonts w:ascii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3">
    <w:nsid w:val="00000003"/>
    <w:multiLevelType w:val="singleLevel"/>
    <w:tmpl w:val="00000003"/>
    <w:lvl w:ilvl="0" w:tentative="0">
      <w:start w:val="1"/>
      <w:numFmt w:val="bullet"/>
      <w:lvlText w:val="-"/>
      <w:lvlJc w:val="left"/>
      <w:pPr>
        <w:tabs>
          <w:tab w:val="left" w:pos="0"/>
        </w:tabs>
        <w:ind w:left="1419" w:hanging="360"/>
      </w:pPr>
      <w:rPr>
        <w:rFonts w:ascii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00000004"/>
    <w:multiLevelType w:val="singleLevel"/>
    <w:tmpl w:val="00000004"/>
    <w:lvl w:ilvl="0" w:tentative="0">
      <w:start w:val="1"/>
      <w:numFmt w:val="bullet"/>
      <w:lvlText w:val="-"/>
      <w:lvlJc w:val="left"/>
      <w:pPr>
        <w:tabs>
          <w:tab w:val="left" w:pos="0"/>
        </w:tabs>
        <w:ind w:left="360" w:hanging="360"/>
      </w:pPr>
      <w:rPr>
        <w:rFonts w:ascii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00000005"/>
    <w:multiLevelType w:val="singleLevel"/>
    <w:tmpl w:val="00000005"/>
    <w:lvl w:ilvl="0" w:tentative="0">
      <w:start w:val="1"/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>
    <w:nsid w:val="00000006"/>
    <w:multiLevelType w:val="singleLevel"/>
    <w:tmpl w:val="00000006"/>
    <w:lvl w:ilvl="0" w:tentative="0">
      <w:start w:val="1"/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>
    <w:nsid w:val="00000007"/>
    <w:multiLevelType w:val="singleLevel"/>
    <w:tmpl w:val="00000007"/>
    <w:lvl w:ilvl="0" w:tentative="0">
      <w:start w:val="1"/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8">
    <w:nsid w:val="00000008"/>
    <w:multiLevelType w:val="singleLevel"/>
    <w:tmpl w:val="00000008"/>
    <w:lvl w:ilvl="0" w:tentative="0">
      <w:start w:val="1"/>
      <w:numFmt w:val="bullet"/>
      <w:lvlText w:val="-"/>
      <w:lvlJc w:val="left"/>
      <w:pPr>
        <w:tabs>
          <w:tab w:val="left" w:pos="0"/>
        </w:tabs>
        <w:ind w:left="1287" w:hanging="360"/>
      </w:pPr>
      <w:rPr>
        <w:rFonts w:ascii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">
    <w:nsid w:val="00000009"/>
    <w:multiLevelType w:val="singleLevel"/>
    <w:tmpl w:val="00000009"/>
    <w:lvl w:ilvl="0" w:tentative="0">
      <w:start w:val="1"/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0">
    <w:nsid w:val="0000000A"/>
    <w:multiLevelType w:val="multilevel"/>
    <w:tmpl w:val="0000000A"/>
    <w:lvl w:ilvl="0" w:tentative="0">
      <w:start w:val="1"/>
      <w:numFmt w:val="bullet"/>
      <w:lvlText w:val="-"/>
      <w:lvlJc w:val="left"/>
      <w:pPr>
        <w:tabs>
          <w:tab w:val="left" w:pos="0"/>
        </w:tabs>
        <w:ind w:left="1287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727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3447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4887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607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7047" w:hanging="360"/>
      </w:pPr>
      <w:rPr>
        <w:rFonts w:hint="default" w:ascii="Wingdings" w:hAnsi="Wingdings" w:cs="Wingdings"/>
      </w:rPr>
    </w:lvl>
  </w:abstractNum>
  <w:abstractNum w:abstractNumId="11">
    <w:nsid w:val="0000000B"/>
    <w:multiLevelType w:val="multilevel"/>
    <w:tmpl w:val="0000000B"/>
    <w:lvl w:ilvl="0" w:tentative="0">
      <w:start w:val="1"/>
      <w:numFmt w:val="bullet"/>
      <w:lvlText w:val="-"/>
      <w:lvlJc w:val="left"/>
      <w:pPr>
        <w:tabs>
          <w:tab w:val="left" w:pos="0"/>
        </w:tabs>
        <w:ind w:left="867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58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307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3027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74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4467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187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90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6627" w:hanging="360"/>
      </w:pPr>
      <w:rPr>
        <w:rFonts w:hint="default" w:ascii="Wingdings" w:hAnsi="Wingdings" w:cs="Wingdings"/>
      </w:rPr>
    </w:lvl>
  </w:abstractNum>
  <w:abstractNum w:abstractNumId="12">
    <w:nsid w:val="08E3D0CA"/>
    <w:multiLevelType w:val="singleLevel"/>
    <w:tmpl w:val="08E3D0C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FAEE83"/>
    <w:multiLevelType w:val="singleLevel"/>
    <w:tmpl w:val="5AFAEE83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76E717C7"/>
    <w:multiLevelType w:val="singleLevel"/>
    <w:tmpl w:val="76E717C7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3"/>
  </w:num>
  <w:num w:numId="6">
    <w:abstractNumId w:val="8"/>
  </w:num>
  <w:num w:numId="7">
    <w:abstractNumId w:val="9"/>
  </w:num>
  <w:num w:numId="8">
    <w:abstractNumId w:val="5"/>
  </w:num>
  <w:num w:numId="9">
    <w:abstractNumId w:val="7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720"/>
  <w:drawingGridHorizontalSpacing w:val="0"/>
  <w:drawingGridVerticalSpacing w:val="0"/>
  <w:displayHorizontalDrawingGridEvery w:val="1"/>
  <w:displayVerticalDrawingGridEvery w:val="1"/>
  <w:doNotUseMarginsForDrawingGridOrigin w:val="1"/>
  <w:drawingGridHorizontalOrigin w:val="0"/>
  <w:drawingGridVerticalOrigin w:val="0"/>
  <w:noPunctuationKerning w:val="1"/>
  <w:characterSpacingControl w:val="doNotCompress"/>
  <w:doNotValidateAgainstSchema/>
  <w:doNotDemarcateInvalidXml/>
  <w:footnotePr>
    <w:pos w:val="beneathText"/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6EC"/>
    <w:rsid w:val="000856EC"/>
    <w:rsid w:val="00182248"/>
    <w:rsid w:val="00831BF2"/>
    <w:rsid w:val="023C39BC"/>
    <w:rsid w:val="03074ADB"/>
    <w:rsid w:val="032DC846"/>
    <w:rsid w:val="070B4BD4"/>
    <w:rsid w:val="092284C7"/>
    <w:rsid w:val="0984285B"/>
    <w:rsid w:val="099E6216"/>
    <w:rsid w:val="0D65CA0B"/>
    <w:rsid w:val="0E3D5069"/>
    <w:rsid w:val="0E6B4821"/>
    <w:rsid w:val="0FBDEAD9"/>
    <w:rsid w:val="16BDA151"/>
    <w:rsid w:val="175D1F2C"/>
    <w:rsid w:val="19F14942"/>
    <w:rsid w:val="1AC15E8C"/>
    <w:rsid w:val="1AEA43BF"/>
    <w:rsid w:val="1E973558"/>
    <w:rsid w:val="1E9D6453"/>
    <w:rsid w:val="1F2DE45A"/>
    <w:rsid w:val="1F6520A0"/>
    <w:rsid w:val="223F3BFC"/>
    <w:rsid w:val="238F08E5"/>
    <w:rsid w:val="24B8349A"/>
    <w:rsid w:val="25BE01AD"/>
    <w:rsid w:val="26FEB797"/>
    <w:rsid w:val="27B915B0"/>
    <w:rsid w:val="296D01CD"/>
    <w:rsid w:val="2DB902CF"/>
    <w:rsid w:val="2E90C218"/>
    <w:rsid w:val="2FB6D4C0"/>
    <w:rsid w:val="30234286"/>
    <w:rsid w:val="30C8E167"/>
    <w:rsid w:val="31C6528C"/>
    <w:rsid w:val="3203217D"/>
    <w:rsid w:val="33A60F39"/>
    <w:rsid w:val="35EC3966"/>
    <w:rsid w:val="36AD394C"/>
    <w:rsid w:val="3A0B4CCE"/>
    <w:rsid w:val="3A6CD00B"/>
    <w:rsid w:val="3A6E4BF3"/>
    <w:rsid w:val="3ACA240D"/>
    <w:rsid w:val="3E627FF7"/>
    <w:rsid w:val="3EF0BB92"/>
    <w:rsid w:val="3F55B541"/>
    <w:rsid w:val="42A55765"/>
    <w:rsid w:val="46473E0B"/>
    <w:rsid w:val="469CD162"/>
    <w:rsid w:val="46ECD039"/>
    <w:rsid w:val="48237ECA"/>
    <w:rsid w:val="48EE561F"/>
    <w:rsid w:val="48FF22ED"/>
    <w:rsid w:val="496A3E96"/>
    <w:rsid w:val="4A393684"/>
    <w:rsid w:val="4D776C61"/>
    <w:rsid w:val="4F521192"/>
    <w:rsid w:val="4FA67B68"/>
    <w:rsid w:val="57E90551"/>
    <w:rsid w:val="584A5002"/>
    <w:rsid w:val="59044CA5"/>
    <w:rsid w:val="596DE147"/>
    <w:rsid w:val="59CF1F04"/>
    <w:rsid w:val="5AF5094B"/>
    <w:rsid w:val="5BF81BD6"/>
    <w:rsid w:val="5F4F24EC"/>
    <w:rsid w:val="6176B646"/>
    <w:rsid w:val="62AC0156"/>
    <w:rsid w:val="63D500D3"/>
    <w:rsid w:val="6AAD726C"/>
    <w:rsid w:val="6B7D3ED7"/>
    <w:rsid w:val="711E10DA"/>
    <w:rsid w:val="71CA0807"/>
    <w:rsid w:val="72004221"/>
    <w:rsid w:val="72FE35B1"/>
    <w:rsid w:val="747B3109"/>
    <w:rsid w:val="77470D8C"/>
    <w:rsid w:val="77A74027"/>
    <w:rsid w:val="77CFD9D3"/>
    <w:rsid w:val="78E457C6"/>
    <w:rsid w:val="79593EFB"/>
    <w:rsid w:val="7A9C7A8F"/>
    <w:rsid w:val="7DC8349B"/>
    <w:rsid w:val="7ECD093F"/>
    <w:rsid w:val="7EEF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68" w:semiHidden="0" w:name="header"/>
    <w:lsdException w:qFormat="1" w:unhideWhenUsed="0" w:uiPriority="67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67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6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7"/>
    <w:pPr>
      <w:suppressAutoHyphens/>
      <w:spacing w:after="293" w:line="252" w:lineRule="auto"/>
      <w:ind w:left="2234" w:right="2162" w:hanging="10"/>
      <w:jc w:val="both"/>
    </w:pPr>
    <w:rPr>
      <w:rFonts w:ascii="Times New Roman" w:hAnsi="Times New Roman" w:eastAsia="Times New Roman" w:cs="Times New Roman"/>
      <w:color w:val="000000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character" w:styleId="6">
    <w:name w:val="Strong"/>
    <w:basedOn w:val="3"/>
    <w:qFormat/>
    <w:uiPriority w:val="0"/>
    <w:rPr>
      <w:b/>
      <w:bCs/>
    </w:rPr>
  </w:style>
  <w:style w:type="paragraph" w:styleId="7">
    <w:name w:val="header"/>
    <w:basedOn w:val="1"/>
    <w:qFormat/>
    <w:uiPriority w:val="68"/>
    <w:pPr>
      <w:tabs>
        <w:tab w:val="center" w:pos="4153"/>
        <w:tab w:val="right" w:pos="8306"/>
      </w:tabs>
    </w:pPr>
  </w:style>
  <w:style w:type="paragraph" w:styleId="8">
    <w:name w:val="Body Text"/>
    <w:basedOn w:val="1"/>
    <w:uiPriority w:val="67"/>
    <w:pPr>
      <w:spacing w:after="140" w:line="276" w:lineRule="auto"/>
    </w:pPr>
  </w:style>
  <w:style w:type="paragraph" w:styleId="9">
    <w:name w:val="footer"/>
    <w:basedOn w:val="1"/>
    <w:qFormat/>
    <w:uiPriority w:val="67"/>
    <w:pPr>
      <w:tabs>
        <w:tab w:val="center" w:pos="4153"/>
        <w:tab w:val="right" w:pos="8306"/>
      </w:tabs>
    </w:pPr>
  </w:style>
  <w:style w:type="paragraph" w:styleId="10">
    <w:name w:val="List"/>
    <w:basedOn w:val="8"/>
    <w:qFormat/>
    <w:uiPriority w:val="67"/>
    <w:rPr>
      <w:rFonts w:cs="Arial"/>
    </w:rPr>
  </w:style>
  <w:style w:type="table" w:styleId="11">
    <w:name w:val="Table Grid"/>
    <w:basedOn w:val="4"/>
    <w:qFormat/>
    <w:uiPriority w:val="39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 w:hanging="335"/>
      <w:jc w:val="both"/>
    </w:pPr>
    <w:rPr>
      <w:rFonts w:ascii="Times New Roman" w:hAnsi="Times New Roman" w:eastAsia="Times New Roman" w:cs="Times New Roman"/>
      <w:kern w:val="0"/>
      <w:sz w:val="20"/>
      <w:szCs w:val="20"/>
      <w:lang w:eastAsia="ru-RU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WW8Num1z0"/>
    <w:qFormat/>
    <w:uiPriority w:val="3"/>
    <w:rPr>
      <w:rFonts w:ascii="Times New Roman" w:hAnsi="Times New Roman" w:cs="Times New Roman"/>
      <w:color w:val="000000"/>
      <w:position w:val="0"/>
      <w:sz w:val="24"/>
      <w:szCs w:val="24"/>
      <w:u w:val="none" w:color="000000"/>
      <w:shd w:val="clear" w:color="auto" w:fill="auto"/>
      <w:vertAlign w:val="baseline"/>
    </w:rPr>
  </w:style>
  <w:style w:type="character" w:customStyle="1" w:styleId="13">
    <w:name w:val="WW8Num2z0"/>
    <w:qFormat/>
    <w:uiPriority w:val="3"/>
    <w:rPr>
      <w:rFonts w:ascii="Times New Roman" w:hAnsi="Times New Roman" w:cs="Times New Roman"/>
      <w:color w:val="000000"/>
      <w:position w:val="0"/>
      <w:sz w:val="28"/>
      <w:szCs w:val="28"/>
      <w:u w:val="none" w:color="000000"/>
      <w:shd w:val="clear" w:color="auto" w:fill="auto"/>
      <w:vertAlign w:val="baseline"/>
    </w:rPr>
  </w:style>
  <w:style w:type="character" w:customStyle="1" w:styleId="14">
    <w:name w:val="WW8Num3z0"/>
    <w:uiPriority w:val="3"/>
    <w:rPr>
      <w:rFonts w:ascii="Times New Roman" w:hAnsi="Times New Roman" w:cs="Times New Roman"/>
      <w:color w:val="000000"/>
      <w:position w:val="0"/>
      <w:sz w:val="24"/>
      <w:szCs w:val="24"/>
      <w:u w:val="none" w:color="000000"/>
      <w:shd w:val="clear" w:color="auto" w:fill="auto"/>
      <w:vertAlign w:val="baseline"/>
    </w:rPr>
  </w:style>
  <w:style w:type="character" w:customStyle="1" w:styleId="15">
    <w:name w:val="WW8Num4z0"/>
    <w:qFormat/>
    <w:uiPriority w:val="3"/>
    <w:rPr>
      <w:rFonts w:ascii="Times New Roman" w:hAnsi="Times New Roman" w:cs="Times New Roman"/>
      <w:color w:val="000000"/>
      <w:position w:val="0"/>
      <w:sz w:val="24"/>
      <w:szCs w:val="24"/>
      <w:u w:val="none" w:color="000000"/>
      <w:shd w:val="clear" w:color="auto" w:fill="auto"/>
      <w:vertAlign w:val="baseline"/>
    </w:rPr>
  </w:style>
  <w:style w:type="character" w:customStyle="1" w:styleId="16">
    <w:name w:val="WW8Num5z0"/>
    <w:qFormat/>
    <w:uiPriority w:val="3"/>
    <w:rPr>
      <w:rFonts w:ascii="Times New Roman" w:hAnsi="Times New Roman" w:cs="Times New Roman"/>
      <w:color w:val="000000"/>
      <w:position w:val="0"/>
      <w:sz w:val="24"/>
      <w:szCs w:val="24"/>
      <w:u w:val="none" w:color="000000"/>
      <w:shd w:val="clear" w:color="auto" w:fill="auto"/>
      <w:vertAlign w:val="baseline"/>
    </w:rPr>
  </w:style>
  <w:style w:type="character" w:customStyle="1" w:styleId="17">
    <w:name w:val="WW8Num6z0"/>
    <w:qFormat/>
    <w:uiPriority w:val="3"/>
    <w:rPr>
      <w:rFonts w:ascii="Times New Roman" w:hAnsi="Times New Roman" w:cs="Times New Roman"/>
      <w:color w:val="000000"/>
      <w:position w:val="0"/>
      <w:sz w:val="24"/>
      <w:szCs w:val="24"/>
      <w:u w:val="none" w:color="000000"/>
      <w:shd w:val="clear" w:color="auto" w:fill="auto"/>
      <w:vertAlign w:val="baseline"/>
    </w:rPr>
  </w:style>
  <w:style w:type="character" w:customStyle="1" w:styleId="18">
    <w:name w:val="WW8Num7z0"/>
    <w:qFormat/>
    <w:uiPriority w:val="3"/>
    <w:rPr>
      <w:rFonts w:ascii="Times New Roman" w:hAnsi="Times New Roman" w:cs="Times New Roman"/>
      <w:color w:val="000000"/>
      <w:position w:val="0"/>
      <w:sz w:val="24"/>
      <w:szCs w:val="24"/>
      <w:u w:val="none" w:color="000000"/>
      <w:shd w:val="clear" w:color="auto" w:fill="auto"/>
      <w:vertAlign w:val="baseline"/>
    </w:rPr>
  </w:style>
  <w:style w:type="character" w:customStyle="1" w:styleId="19">
    <w:name w:val="WW8Num8z0"/>
    <w:qFormat/>
    <w:uiPriority w:val="3"/>
    <w:rPr>
      <w:rFonts w:ascii="Times New Roman" w:hAnsi="Times New Roman" w:cs="Times New Roman"/>
      <w:color w:val="000000"/>
      <w:position w:val="0"/>
      <w:sz w:val="24"/>
      <w:szCs w:val="24"/>
      <w:u w:val="none" w:color="000000"/>
      <w:shd w:val="clear" w:color="auto" w:fill="auto"/>
      <w:vertAlign w:val="baseline"/>
    </w:rPr>
  </w:style>
  <w:style w:type="character" w:customStyle="1" w:styleId="20">
    <w:name w:val="WW8Num9z0"/>
    <w:uiPriority w:val="3"/>
    <w:rPr>
      <w:rFonts w:ascii="Times New Roman" w:hAnsi="Times New Roman" w:cs="Times New Roman"/>
      <w:color w:val="000000"/>
      <w:position w:val="0"/>
      <w:sz w:val="24"/>
      <w:szCs w:val="24"/>
      <w:u w:val="none" w:color="000000"/>
      <w:shd w:val="clear" w:color="auto" w:fill="auto"/>
      <w:vertAlign w:val="baseline"/>
    </w:rPr>
  </w:style>
  <w:style w:type="character" w:customStyle="1" w:styleId="21">
    <w:name w:val="WW8Num10z0"/>
    <w:qFormat/>
    <w:uiPriority w:val="3"/>
    <w:rPr>
      <w:rFonts w:hint="default" w:ascii="Times New Roman" w:hAnsi="Times New Roman" w:cs="Times New Roman"/>
    </w:rPr>
  </w:style>
  <w:style w:type="character" w:customStyle="1" w:styleId="22">
    <w:name w:val="WW8Num10z1"/>
    <w:qFormat/>
    <w:uiPriority w:val="3"/>
    <w:rPr>
      <w:rFonts w:hint="default" w:ascii="Courier New" w:hAnsi="Courier New" w:cs="Courier New"/>
    </w:rPr>
  </w:style>
  <w:style w:type="character" w:customStyle="1" w:styleId="23">
    <w:name w:val="WW8Num10z2"/>
    <w:qFormat/>
    <w:uiPriority w:val="3"/>
    <w:rPr>
      <w:rFonts w:hint="default" w:ascii="Wingdings" w:hAnsi="Wingdings" w:cs="Wingdings"/>
    </w:rPr>
  </w:style>
  <w:style w:type="character" w:customStyle="1" w:styleId="24">
    <w:name w:val="WW8Num10z3"/>
    <w:qFormat/>
    <w:uiPriority w:val="3"/>
    <w:rPr>
      <w:rFonts w:hint="default" w:ascii="Symbol" w:hAnsi="Symbol" w:cs="Symbol"/>
    </w:rPr>
  </w:style>
  <w:style w:type="character" w:customStyle="1" w:styleId="25">
    <w:name w:val="WW8Num11z0"/>
    <w:qFormat/>
    <w:uiPriority w:val="3"/>
    <w:rPr>
      <w:rFonts w:hint="default" w:ascii="Times New Roman" w:hAnsi="Times New Roman" w:cs="Times New Roman"/>
    </w:rPr>
  </w:style>
  <w:style w:type="character" w:customStyle="1" w:styleId="26">
    <w:name w:val="WW8Num11z1"/>
    <w:qFormat/>
    <w:uiPriority w:val="3"/>
    <w:rPr>
      <w:rFonts w:hint="default" w:ascii="Courier New" w:hAnsi="Courier New" w:cs="Courier New"/>
    </w:rPr>
  </w:style>
  <w:style w:type="character" w:customStyle="1" w:styleId="27">
    <w:name w:val="WW8Num11z2"/>
    <w:qFormat/>
    <w:uiPriority w:val="3"/>
    <w:rPr>
      <w:rFonts w:hint="default" w:ascii="Wingdings" w:hAnsi="Wingdings" w:cs="Wingdings"/>
    </w:rPr>
  </w:style>
  <w:style w:type="character" w:customStyle="1" w:styleId="28">
    <w:name w:val="WW8Num11z3"/>
    <w:qFormat/>
    <w:uiPriority w:val="3"/>
    <w:rPr>
      <w:rFonts w:hint="default" w:ascii="Symbol" w:hAnsi="Symbol" w:cs="Symbol"/>
    </w:rPr>
  </w:style>
  <w:style w:type="character" w:customStyle="1" w:styleId="29">
    <w:name w:val="Основной шрифт абзаца12"/>
    <w:qFormat/>
    <w:uiPriority w:val="67"/>
  </w:style>
  <w:style w:type="character" w:customStyle="1" w:styleId="30">
    <w:name w:val="Основной шрифт абзаца11"/>
    <w:uiPriority w:val="67"/>
  </w:style>
  <w:style w:type="character" w:customStyle="1" w:styleId="31">
    <w:name w:val="WW8Num4z1"/>
    <w:qFormat/>
    <w:uiPriority w:val="3"/>
    <w:rPr>
      <w:rFonts w:hint="default" w:ascii="Courier New" w:hAnsi="Courier New" w:cs="Courier New"/>
    </w:rPr>
  </w:style>
  <w:style w:type="character" w:customStyle="1" w:styleId="32">
    <w:name w:val="WW8Num4z2"/>
    <w:qFormat/>
    <w:uiPriority w:val="3"/>
    <w:rPr>
      <w:rFonts w:hint="default" w:ascii="Wingdings" w:hAnsi="Wingdings" w:cs="Wingdings"/>
    </w:rPr>
  </w:style>
  <w:style w:type="character" w:customStyle="1" w:styleId="33">
    <w:name w:val="WW8Num4z3"/>
    <w:qFormat/>
    <w:uiPriority w:val="3"/>
    <w:rPr>
      <w:rFonts w:hint="default" w:ascii="Symbol" w:hAnsi="Symbol" w:cs="Symbol"/>
    </w:rPr>
  </w:style>
  <w:style w:type="character" w:customStyle="1" w:styleId="34">
    <w:name w:val="WW8Num5z1"/>
    <w:qFormat/>
    <w:uiPriority w:val="3"/>
    <w:rPr>
      <w:rFonts w:hint="default" w:ascii="Courier New" w:hAnsi="Courier New" w:cs="Courier New"/>
    </w:rPr>
  </w:style>
  <w:style w:type="character" w:customStyle="1" w:styleId="35">
    <w:name w:val="WW8Num5z2"/>
    <w:qFormat/>
    <w:uiPriority w:val="3"/>
    <w:rPr>
      <w:rFonts w:hint="default" w:ascii="Wingdings" w:hAnsi="Wingdings" w:cs="Wingdings"/>
    </w:rPr>
  </w:style>
  <w:style w:type="character" w:customStyle="1" w:styleId="36">
    <w:name w:val="WW8Num5z3"/>
    <w:qFormat/>
    <w:uiPriority w:val="3"/>
    <w:rPr>
      <w:rFonts w:hint="default" w:ascii="Symbol" w:hAnsi="Symbol" w:cs="Symbol"/>
    </w:rPr>
  </w:style>
  <w:style w:type="character" w:customStyle="1" w:styleId="37">
    <w:name w:val="WW8Num6z1"/>
    <w:qFormat/>
    <w:uiPriority w:val="3"/>
    <w:rPr>
      <w:rFonts w:hint="default" w:ascii="Courier New" w:hAnsi="Courier New" w:cs="Courier New"/>
    </w:rPr>
  </w:style>
  <w:style w:type="character" w:customStyle="1" w:styleId="38">
    <w:name w:val="WW8Num6z2"/>
    <w:qFormat/>
    <w:uiPriority w:val="3"/>
    <w:rPr>
      <w:rFonts w:hint="default" w:ascii="Wingdings" w:hAnsi="Wingdings" w:cs="Wingdings"/>
    </w:rPr>
  </w:style>
  <w:style w:type="character" w:customStyle="1" w:styleId="39">
    <w:name w:val="WW8Num6z3"/>
    <w:qFormat/>
    <w:uiPriority w:val="3"/>
    <w:rPr>
      <w:rFonts w:hint="default" w:ascii="Symbol" w:hAnsi="Symbol" w:cs="Symbol"/>
    </w:rPr>
  </w:style>
  <w:style w:type="character" w:customStyle="1" w:styleId="40">
    <w:name w:val="WW8Num7z1"/>
    <w:qFormat/>
    <w:uiPriority w:val="3"/>
    <w:rPr>
      <w:rFonts w:hint="default" w:ascii="Courier New" w:hAnsi="Courier New" w:cs="Courier New"/>
    </w:rPr>
  </w:style>
  <w:style w:type="character" w:customStyle="1" w:styleId="41">
    <w:name w:val="WW8Num7z2"/>
    <w:uiPriority w:val="3"/>
    <w:rPr>
      <w:rFonts w:hint="default" w:ascii="Wingdings" w:hAnsi="Wingdings" w:cs="Wingdings"/>
    </w:rPr>
  </w:style>
  <w:style w:type="character" w:customStyle="1" w:styleId="42">
    <w:name w:val="WW8Num7z3"/>
    <w:qFormat/>
    <w:uiPriority w:val="3"/>
    <w:rPr>
      <w:rFonts w:hint="default" w:ascii="Symbol" w:hAnsi="Symbol" w:cs="Symbol"/>
    </w:rPr>
  </w:style>
  <w:style w:type="character" w:customStyle="1" w:styleId="43">
    <w:name w:val="WW8Num8z1"/>
    <w:qFormat/>
    <w:uiPriority w:val="3"/>
    <w:rPr>
      <w:rFonts w:hint="default" w:ascii="Courier New" w:hAnsi="Courier New" w:cs="Courier New"/>
    </w:rPr>
  </w:style>
  <w:style w:type="character" w:customStyle="1" w:styleId="44">
    <w:name w:val="WW8Num8z2"/>
    <w:uiPriority w:val="3"/>
    <w:rPr>
      <w:rFonts w:hint="default" w:ascii="Wingdings" w:hAnsi="Wingdings" w:cs="Wingdings"/>
    </w:rPr>
  </w:style>
  <w:style w:type="character" w:customStyle="1" w:styleId="45">
    <w:name w:val="WW8Num8z3"/>
    <w:qFormat/>
    <w:uiPriority w:val="3"/>
    <w:rPr>
      <w:rFonts w:hint="default" w:ascii="Symbol" w:hAnsi="Symbol" w:cs="Symbol"/>
    </w:rPr>
  </w:style>
  <w:style w:type="character" w:customStyle="1" w:styleId="46">
    <w:name w:val="WW8Num9z1"/>
    <w:qFormat/>
    <w:uiPriority w:val="3"/>
    <w:rPr>
      <w:rFonts w:hint="default" w:ascii="Courier New" w:hAnsi="Courier New" w:cs="Courier New"/>
    </w:rPr>
  </w:style>
  <w:style w:type="character" w:customStyle="1" w:styleId="47">
    <w:name w:val="WW8Num9z2"/>
    <w:qFormat/>
    <w:uiPriority w:val="3"/>
    <w:rPr>
      <w:rFonts w:hint="default" w:ascii="Wingdings" w:hAnsi="Wingdings" w:cs="Wingdings"/>
    </w:rPr>
  </w:style>
  <w:style w:type="character" w:customStyle="1" w:styleId="48">
    <w:name w:val="WW8Num9z3"/>
    <w:qFormat/>
    <w:uiPriority w:val="3"/>
    <w:rPr>
      <w:rFonts w:hint="default" w:ascii="Symbol" w:hAnsi="Symbol" w:cs="Symbol"/>
    </w:rPr>
  </w:style>
  <w:style w:type="character" w:customStyle="1" w:styleId="49">
    <w:name w:val="Основной шрифт абзаца1"/>
    <w:uiPriority w:val="67"/>
  </w:style>
  <w:style w:type="character" w:customStyle="1" w:styleId="50">
    <w:name w:val="Default Paragraph Font0"/>
    <w:uiPriority w:val="6"/>
  </w:style>
  <w:style w:type="paragraph" w:customStyle="1" w:styleId="51">
    <w:name w:val="Заголовок2"/>
    <w:basedOn w:val="1"/>
    <w:next w:val="8"/>
    <w:qFormat/>
    <w:uiPriority w:val="67"/>
    <w:pPr>
      <w:keepNext/>
      <w:spacing w:before="240" w:after="120"/>
    </w:pPr>
    <w:rPr>
      <w:rFonts w:ascii="Liberation Sans" w:hAnsi="Liberation Sans" w:eastAsia="Microsoft YaHei" w:cs="Arial"/>
      <w:szCs w:val="28"/>
    </w:rPr>
  </w:style>
  <w:style w:type="paragraph" w:customStyle="1" w:styleId="52">
    <w:name w:val="Указатель13"/>
    <w:basedOn w:val="1"/>
    <w:qFormat/>
    <w:uiPriority w:val="67"/>
    <w:pPr>
      <w:suppressLineNumbers/>
    </w:pPr>
    <w:rPr>
      <w:rFonts w:cs="Arial"/>
    </w:rPr>
  </w:style>
  <w:style w:type="paragraph" w:customStyle="1" w:styleId="53">
    <w:name w:val="Колонтитул"/>
    <w:basedOn w:val="1"/>
    <w:qFormat/>
    <w:uiPriority w:val="67"/>
    <w:pPr>
      <w:suppressLineNumbers/>
      <w:tabs>
        <w:tab w:val="center" w:pos="4819"/>
        <w:tab w:val="right" w:pos="9638"/>
      </w:tabs>
    </w:pPr>
  </w:style>
  <w:style w:type="paragraph" w:customStyle="1" w:styleId="54">
    <w:name w:val="Указатель12"/>
    <w:basedOn w:val="1"/>
    <w:qFormat/>
    <w:uiPriority w:val="67"/>
    <w:pPr>
      <w:suppressLineNumbers/>
    </w:pPr>
    <w:rPr>
      <w:rFonts w:cs="Arial"/>
    </w:rPr>
  </w:style>
  <w:style w:type="paragraph" w:customStyle="1" w:styleId="55">
    <w:name w:val="Указатель11"/>
    <w:basedOn w:val="1"/>
    <w:qFormat/>
    <w:uiPriority w:val="67"/>
    <w:pPr>
      <w:suppressLineNumbers/>
    </w:pPr>
    <w:rPr>
      <w:rFonts w:cs="Arial"/>
    </w:rPr>
  </w:style>
  <w:style w:type="paragraph" w:customStyle="1" w:styleId="56">
    <w:name w:val="Заголовок1"/>
    <w:basedOn w:val="1"/>
    <w:next w:val="8"/>
    <w:uiPriority w:val="67"/>
    <w:pPr>
      <w:keepNext/>
      <w:spacing w:before="240" w:after="120"/>
    </w:pPr>
    <w:rPr>
      <w:rFonts w:ascii="Liberation Sans" w:hAnsi="Liberation Sans" w:eastAsia="Microsoft YaHei" w:cs="Arial"/>
      <w:szCs w:val="28"/>
    </w:rPr>
  </w:style>
  <w:style w:type="paragraph" w:customStyle="1" w:styleId="57">
    <w:name w:val="Название объекта1"/>
    <w:basedOn w:val="1"/>
    <w:qFormat/>
    <w:uiPriority w:val="67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58">
    <w:name w:val="Указатель1"/>
    <w:basedOn w:val="1"/>
    <w:qFormat/>
    <w:uiPriority w:val="67"/>
    <w:pPr>
      <w:suppressLineNumbers/>
    </w:pPr>
    <w:rPr>
      <w:rFonts w:cs="Arial"/>
    </w:rPr>
  </w:style>
  <w:style w:type="paragraph" w:customStyle="1" w:styleId="59">
    <w:name w:val="Содержимое таблицы"/>
    <w:basedOn w:val="1"/>
    <w:uiPriority w:val="67"/>
    <w:pPr>
      <w:widowControl w:val="0"/>
      <w:suppressLineNumbers/>
    </w:pPr>
  </w:style>
  <w:style w:type="paragraph" w:customStyle="1" w:styleId="60">
    <w:name w:val="Заголовок таблицы"/>
    <w:basedOn w:val="59"/>
    <w:qFormat/>
    <w:uiPriority w:val="67"/>
    <w:pPr>
      <w:jc w:val="center"/>
    </w:pPr>
    <w:rPr>
      <w:b/>
      <w:bCs/>
    </w:rPr>
  </w:style>
  <w:style w:type="paragraph" w:customStyle="1" w:styleId="61">
    <w:name w:val="Абзац списка1"/>
    <w:basedOn w:val="1"/>
    <w:qFormat/>
    <w:uiPriority w:val="67"/>
    <w:pPr>
      <w:ind w:left="708"/>
    </w:pPr>
  </w:style>
  <w:style w:type="paragraph" w:customStyle="1" w:styleId="62">
    <w:name w:val="Содержимое врезки"/>
    <w:basedOn w:val="1"/>
    <w:uiPriority w:val="67"/>
  </w:style>
  <w:style w:type="paragraph" w:customStyle="1" w:styleId="63">
    <w:name w:val="List Paragraph"/>
    <w:basedOn w:val="1"/>
    <w:qFormat/>
    <w:uiPriority w:val="7"/>
    <w:pPr>
      <w:ind w:left="720"/>
      <w:contextualSpacing/>
    </w:pPr>
  </w:style>
  <w:style w:type="paragraph" w:customStyle="1" w:styleId="64">
    <w:name w:val="Чертежный"/>
    <w:qFormat/>
    <w:uiPriority w:val="0"/>
    <w:pPr>
      <w:spacing w:line="480" w:lineRule="auto"/>
      <w:ind w:left="567"/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65">
    <w:name w:val="Т Текст"/>
    <w:basedOn w:val="1"/>
    <w:autoRedefine/>
    <w:qFormat/>
    <w:uiPriority w:val="0"/>
    <w:pPr>
      <w:tabs>
        <w:tab w:val="left" w:pos="1134"/>
        <w:tab w:val="left" w:pos="5940"/>
      </w:tabs>
      <w:spacing w:before="100" w:beforeAutospacing="1" w:after="100" w:afterAutospacing="1" w:line="240" w:lineRule="auto"/>
      <w:ind w:firstLine="0"/>
      <w:jc w:val="center"/>
    </w:pPr>
    <w:rPr>
      <w:rFonts w:eastAsiaTheme="minorEastAsia"/>
      <w:lang w:eastAsia="ru-RU"/>
    </w:rPr>
  </w:style>
  <w:style w:type="table" w:customStyle="1" w:styleId="66">
    <w:name w:val="Сетка таблицы1"/>
    <w:basedOn w:val="4"/>
    <w:qFormat/>
    <w:uiPriority w:val="39"/>
    <w:pPr>
      <w:widowControl w:val="0"/>
      <w:tabs>
        <w:tab w:val="left" w:pos="1134"/>
        <w:tab w:val="left" w:pos="5940"/>
      </w:tabs>
      <w:suppressAutoHyphens/>
      <w:spacing w:line="360" w:lineRule="auto"/>
      <w:ind w:left="142" w:hanging="335"/>
    </w:pPr>
    <w:rPr>
      <w:rFonts w:ascii="Times New Roman" w:hAnsi="Times New Roman"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TotalTime>5</TotalTime>
  <ScaleCrop>false</ScaleCrop>
  <LinksUpToDate>false</LinksUpToDate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2024-06-09T09:14:00Z</dcterms:created>
  <dc:creator>Миронова Елизавета</dc:creator>
  <cp:lastModifiedBy>mir_l</cp:lastModifiedBy>
  <dcterms:modified xsi:type="dcterms:W3CDTF">2024-06-10T17:42:38Z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7F624C8D9BD6428D87C580180877F34F_13</vt:lpwstr>
  </property>
  <property fmtid="{D5CDD505-2E9C-101B-9397-08002B2CF9AE}" pid="3" name="KSOProductBuildVer">
    <vt:lpwstr>1049-12.2.0.17119</vt:lpwstr>
  </property>
</Properties>
</file>